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ody>
    <w:tbl>
      <w:tblPr>
        <w:tblStyle w:val="divdocumentdivtopsection"/>
        <w:tblW w:w="0" w:type="auto"/>
        <w:tblCellSpacing w:w="0" w:type="dxa"/>
        <w:tblLayout w:type="fixed"/>
        <w:tblCellMar>
          <w:top w:w="800" w:type="dxa"/>
          <w:left w:w="0" w:type="dxa"/>
          <w:bottom w:w="700" w:type="dxa"/>
          <w:right w:w="0" w:type="dxa"/>
        </w:tblCellMar>
        <w:tblLook w:val="05E0"/>
      </w:tblPr>
      <w:tblGrid>
        <w:gridCol w:w="800"/>
        <w:gridCol w:w="6000"/>
        <w:gridCol w:w="700"/>
        <w:gridCol w:w="3940"/>
        <w:gridCol w:w="800"/>
      </w:tblGrid>
      <w:tr>
        <w:tblPrEx>
          <w:tblW w:w="0" w:type="auto"/>
          <w:tblCellSpacing w:w="0" w:type="dxa"/>
          <w:tblLayout w:type="fixed"/>
          <w:tblCellMar>
            <w:top w:w="800" w:type="dxa"/>
            <w:left w:w="0" w:type="dxa"/>
            <w:bottom w:w="700" w:type="dxa"/>
            <w:right w:w="0" w:type="dxa"/>
          </w:tblCellMar>
          <w:tblLook w:val="05E0"/>
        </w:tblPrEx>
        <w:trPr>
          <w:tblCellSpacing w:w="0" w:type="dxa"/>
        </w:trPr>
        <w:tc>
          <w:tcPr>
            <w:tcW w:w="800" w:type="dxa"/>
            <w:shd w:val="clear" w:color="auto" w:fill="AED9F4"/>
            <w:noWrap w:val="0"/>
            <w:tcMar>
              <w:top w:w="800" w:type="dxa"/>
              <w:left w:w="0" w:type="dxa"/>
              <w:bottom w:w="0" w:type="dxa"/>
              <w:right w:w="0" w:type="dxa"/>
            </w:tcMar>
            <w:vAlign w:val="top"/>
            <w:hideMark/>
          </w:tcPr>
          <w:p>
            <w:pPr>
              <w:rPr>
                <w:rFonts w:ascii="Century Gothic" w:eastAsia="Century Gothic" w:hAnsi="Century Gothic" w:cs="Century Gothic"/>
                <w:color w:val="4A4A4A"/>
                <w:sz w:val="18"/>
                <w:szCs w:val="18"/>
                <w:bdr w:val="none" w:sz="0" w:space="0" w:color="auto"/>
                <w:vertAlign w:val="baseline"/>
              </w:rPr>
            </w:pPr>
          </w:p>
        </w:tc>
        <w:tc>
          <w:tcPr>
            <w:tcW w:w="6000" w:type="dxa"/>
            <w:shd w:val="clear" w:color="auto" w:fill="AED9F4"/>
            <w:noWrap w:val="0"/>
            <w:tcMar>
              <w:top w:w="800" w:type="dxa"/>
              <w:left w:w="0" w:type="dxa"/>
              <w:bottom w:w="0" w:type="dxa"/>
              <w:right w:w="0" w:type="dxa"/>
            </w:tcMar>
            <w:vAlign w:val="top"/>
            <w:hideMark/>
          </w:tcPr>
          <w:p>
            <w:pPr>
              <w:pStyle w:val="divname"/>
              <w:pBdr>
                <w:top w:val="none" w:sz="0" w:space="0" w:color="auto"/>
                <w:left w:val="none" w:sz="0" w:space="0" w:color="auto"/>
                <w:bottom w:val="none" w:sz="0" w:space="0" w:color="auto"/>
                <w:right w:val="none" w:sz="0" w:space="0" w:color="auto"/>
              </w:pBdr>
              <w:spacing w:before="0"/>
              <w:ind w:left="0" w:right="0"/>
              <w:jc w:val="left"/>
              <w:rPr>
                <w:rStyle w:val="left-box"/>
                <w:rFonts w:ascii="Century Gothic" w:eastAsia="Century Gothic" w:hAnsi="Century Gothic" w:cs="Century Gothic"/>
                <w:b/>
                <w:bCs/>
                <w:caps/>
                <w:color w:val="4A4A4A"/>
                <w:spacing w:val="20"/>
                <w:sz w:val="32"/>
                <w:szCs w:val="32"/>
                <w:bdr w:val="none" w:sz="0" w:space="0" w:color="auto"/>
                <w:vertAlign w:val="baseline"/>
              </w:rPr>
            </w:pPr>
            <w:r>
              <w:rPr>
                <w:rStyle w:val="span"/>
                <w:rFonts w:ascii="Century Gothic" w:eastAsia="Century Gothic" w:hAnsi="Century Gothic" w:cs="Century Gothic"/>
                <w:b/>
                <w:bCs/>
                <w:caps/>
                <w:color w:val="4A4A4A"/>
                <w:spacing w:val="20"/>
                <w:sz w:val="32"/>
                <w:szCs w:val="32"/>
              </w:rPr>
              <w:t xml:space="preserve">Ndumiso Mguni </w:t>
            </w:r>
          </w:p>
          <w:p>
            <w:pPr>
              <w:pStyle w:val="Heading1"/>
              <w:keepNext w:val="0"/>
              <w:spacing w:before="0" w:after="0" w:line="400" w:lineRule="atLeast"/>
              <w:ind w:left="0" w:right="0"/>
              <w:jc w:val="left"/>
              <w:outlineLvl w:val="9"/>
              <w:rPr>
                <w:rStyle w:val="span"/>
                <w:rFonts w:ascii="Century Gothic" w:eastAsia="Century Gothic" w:hAnsi="Century Gothic" w:cs="Century Gothic"/>
                <w:b/>
                <w:bCs/>
                <w:caps/>
                <w:color w:val="4A4A4A"/>
                <w:spacing w:val="20"/>
                <w:sz w:val="32"/>
                <w:szCs w:val="32"/>
                <w:bdr w:val="none" w:sz="0" w:space="0" w:color="auto"/>
                <w:vertAlign w:val="baseline"/>
              </w:rPr>
            </w:pPr>
            <w:r>
              <w:rPr>
                <w:rStyle w:val="span"/>
                <w:rFonts w:ascii="Century Gothic" w:eastAsia="Century Gothic" w:hAnsi="Century Gothic" w:cs="Century Gothic"/>
                <w:i w:val="0"/>
                <w:caps/>
                <w:color w:val="4A4A4A"/>
                <w:spacing w:val="20"/>
                <w:sz w:val="32"/>
                <w:szCs w:val="32"/>
                <w:bdr w:val="none" w:sz="0" w:space="0" w:color="auto"/>
                <w:vertAlign w:val="baseline"/>
              </w:rPr>
              <w:t xml:space="preserve">WEB DEVELOPER </w:t>
            </w:r>
          </w:p>
          <w:p>
            <w:pPr>
              <w:pStyle w:val="divdocumentdivtopsectiontopsectionbottompadding"/>
              <w:pBdr>
                <w:top w:val="none" w:sz="0" w:space="0" w:color="auto"/>
                <w:left w:val="none" w:sz="0" w:space="0" w:color="auto"/>
                <w:bottom w:val="none" w:sz="0" w:space="0" w:color="auto"/>
                <w:right w:val="none" w:sz="0" w:space="0" w:color="auto"/>
              </w:pBdr>
              <w:spacing w:before="0" w:after="0"/>
              <w:ind w:left="0" w:right="0"/>
              <w:rPr>
                <w:rStyle w:val="left-box"/>
                <w:rFonts w:ascii="Century Gothic" w:eastAsia="Century Gothic" w:hAnsi="Century Gothic" w:cs="Century Gothic"/>
                <w:color w:val="4A4A4A"/>
                <w:sz w:val="18"/>
                <w:szCs w:val="18"/>
                <w:bdr w:val="none" w:sz="0" w:space="0" w:color="auto"/>
                <w:vertAlign w:val="baseline"/>
              </w:rPr>
            </w:pPr>
            <w:r>
              <w:rPr>
                <w:rStyle w:val="left-box"/>
                <w:rFonts w:ascii="Century Gothic" w:eastAsia="Century Gothic" w:hAnsi="Century Gothic" w:cs="Century Gothic"/>
                <w:color w:val="4A4A4A"/>
                <w:sz w:val="18"/>
                <w:szCs w:val="18"/>
                <w:bdr w:val="none" w:sz="0" w:space="0" w:color="auto"/>
                <w:vertAlign w:val="baseline"/>
              </w:rPr>
              <w:t> </w:t>
            </w:r>
          </w:p>
        </w:tc>
        <w:tc>
          <w:tcPr>
            <w:tcW w:w="700" w:type="dxa"/>
            <w:shd w:val="clear" w:color="auto" w:fill="AED9F4"/>
            <w:tcMar>
              <w:top w:w="800" w:type="dxa"/>
              <w:left w:w="0" w:type="dxa"/>
              <w:bottom w:w="0" w:type="dxa"/>
              <w:right w:w="0" w:type="dxa"/>
            </w:tcMar>
            <w:vAlign w:val="bottom"/>
            <w:hideMark/>
          </w:tcPr>
          <w:p>
            <w:pPr>
              <w:pStyle w:val="divdocumentdivmidemptyboxParagraph"/>
              <w:pBdr>
                <w:top w:val="none" w:sz="0" w:space="0" w:color="auto"/>
                <w:left w:val="none" w:sz="0" w:space="0" w:color="auto"/>
                <w:bottom w:val="none" w:sz="0" w:space="0" w:color="auto"/>
                <w:right w:val="none" w:sz="0" w:space="0" w:color="auto"/>
              </w:pBdr>
              <w:spacing w:line="260" w:lineRule="atLeast"/>
              <w:ind w:left="0" w:right="0"/>
              <w:rPr>
                <w:rStyle w:val="divdocumentdivmidemptybox"/>
                <w:rFonts w:ascii="Century Gothic" w:eastAsia="Century Gothic" w:hAnsi="Century Gothic" w:cs="Century Gothic"/>
                <w:color w:val="4A4A4A"/>
                <w:sz w:val="18"/>
                <w:szCs w:val="18"/>
                <w:bdr w:val="none" w:sz="0" w:space="0" w:color="auto"/>
                <w:vertAlign w:val="baseline"/>
              </w:rPr>
            </w:pPr>
          </w:p>
        </w:tc>
        <w:tc>
          <w:tcPr>
            <w:tcW w:w="3940" w:type="dxa"/>
            <w:shd w:val="clear" w:color="auto" w:fill="AED9F4"/>
            <w:tcMar>
              <w:top w:w="800" w:type="dxa"/>
              <w:left w:w="0" w:type="dxa"/>
              <w:bottom w:w="0" w:type="dxa"/>
              <w:right w:w="0" w:type="dxa"/>
            </w:tcMar>
            <w:vAlign w:val="top"/>
            <w:hideMark/>
          </w:tcPr>
          <w:p>
            <w:pPr>
              <w:pStyle w:val="divaddress"/>
              <w:pBdr>
                <w:top w:val="none" w:sz="0" w:space="0" w:color="auto"/>
                <w:left w:val="none" w:sz="0" w:space="0" w:color="auto"/>
                <w:bottom w:val="none" w:sz="0" w:space="0" w:color="auto"/>
                <w:right w:val="none" w:sz="0" w:space="0" w:color="auto"/>
              </w:pBdr>
              <w:spacing w:before="0" w:after="0"/>
              <w:ind w:left="0" w:right="0"/>
              <w:rPr>
                <w:rStyle w:val="right-box"/>
                <w:rFonts w:ascii="Century Gothic" w:eastAsia="Century Gothic" w:hAnsi="Century Gothic" w:cs="Century Gothic"/>
                <w:color w:val="4A4A4A"/>
                <w:sz w:val="18"/>
                <w:szCs w:val="18"/>
                <w:bdr w:val="none" w:sz="0" w:space="0" w:color="auto"/>
                <w:vertAlign w:val="baseline"/>
              </w:rPr>
            </w:pPr>
            <w:r>
              <w:rPr>
                <w:rStyle w:val="txtBold"/>
                <w:rFonts w:ascii="Century Gothic" w:eastAsia="Century Gothic" w:hAnsi="Century Gothic" w:cs="Century Gothic"/>
                <w:color w:val="4A4A4A"/>
              </w:rPr>
              <w:t>E:  </w:t>
            </w:r>
            <w:r>
              <w:rPr>
                <w:rStyle w:val="divaddresstxtBoldfield"/>
                <w:rFonts w:ascii="Century Gothic" w:eastAsia="Century Gothic" w:hAnsi="Century Gothic" w:cs="Century Gothic"/>
                <w:color w:val="4A4A4A"/>
              </w:rPr>
              <w:t>ndumiso29@gmail.com</w:t>
            </w:r>
            <w:r>
              <w:rPr>
                <w:rStyle w:val="divaddresstxtBoldfield"/>
                <w:rFonts w:ascii="Century Gothic" w:eastAsia="Century Gothic" w:hAnsi="Century Gothic" w:cs="Century Gothic"/>
                <w:color w:val="4A4A4A"/>
              </w:rPr>
              <w:br/>
            </w:r>
            <w:r>
              <w:rPr>
                <w:rStyle w:val="txtBold"/>
                <w:rFonts w:ascii="Century Gothic" w:eastAsia="Century Gothic" w:hAnsi="Century Gothic" w:cs="Century Gothic"/>
                <w:color w:val="4A4A4A"/>
              </w:rPr>
              <w:t>P:  </w:t>
            </w:r>
            <w:r>
              <w:rPr>
                <w:rStyle w:val="divaddresstxtBoldfield"/>
                <w:rFonts w:ascii="Century Gothic" w:eastAsia="Century Gothic" w:hAnsi="Century Gothic" w:cs="Century Gothic"/>
                <w:color w:val="4A4A4A"/>
              </w:rPr>
              <w:t>519 701 0530</w:t>
            </w:r>
            <w:r>
              <w:rPr>
                <w:rStyle w:val="divaddresstxtBoldfield"/>
                <w:rFonts w:ascii="Century Gothic" w:eastAsia="Century Gothic" w:hAnsi="Century Gothic" w:cs="Century Gothic"/>
                <w:color w:val="4A4A4A"/>
              </w:rPr>
              <w:br/>
            </w:r>
            <w:r>
              <w:rPr>
                <w:rStyle w:val="txtBold"/>
                <w:rFonts w:ascii="Century Gothic" w:eastAsia="Century Gothic" w:hAnsi="Century Gothic" w:cs="Century Gothic"/>
                <w:color w:val="4A4A4A"/>
              </w:rPr>
              <w:t>A:  </w:t>
            </w:r>
            <w:r>
              <w:rPr>
                <w:rStyle w:val="divaddresstxtBoldfield"/>
                <w:rFonts w:ascii="Century Gothic" w:eastAsia="Century Gothic" w:hAnsi="Century Gothic" w:cs="Century Gothic"/>
                <w:color w:val="4A4A4A"/>
              </w:rPr>
              <w:t>1872 Cedarhollow Boulevard Fanshawe</w:t>
            </w:r>
            <w:r>
              <w:rPr>
                <w:rStyle w:val="span"/>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London</w:t>
            </w:r>
            <w:r>
              <w:rPr>
                <w:rStyle w:val="span"/>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Ontario</w:t>
            </w:r>
            <w:r>
              <w:rPr>
                <w:rStyle w:val="right-box"/>
                <w:rFonts w:ascii="Century Gothic" w:eastAsia="Century Gothic" w:hAnsi="Century Gothic" w:cs="Century Gothic"/>
                <w:color w:val="4A4A4A"/>
                <w:bdr w:val="none" w:sz="0" w:space="0" w:color="auto"/>
                <w:vertAlign w:val="baseline"/>
              </w:rPr>
              <w:t xml:space="preserve"> </w:t>
            </w:r>
            <w:r>
              <w:rPr>
                <w:rStyle w:val="span"/>
                <w:rFonts w:ascii="Century Gothic" w:eastAsia="Century Gothic" w:hAnsi="Century Gothic" w:cs="Century Gothic"/>
                <w:color w:val="4A4A4A"/>
                <w:sz w:val="18"/>
                <w:szCs w:val="18"/>
              </w:rPr>
              <w:t>N5X 0C3</w:t>
            </w:r>
          </w:p>
          <w:p>
            <w:pPr>
              <w:pStyle w:val="divdocumentdivtopsectionright-boxdivsectionnotnth-last-child1topsectionbottompadding"/>
              <w:pBdr>
                <w:top w:val="none" w:sz="0" w:space="0" w:color="auto"/>
                <w:left w:val="none" w:sz="0" w:space="0" w:color="auto"/>
                <w:bottom w:val="none" w:sz="0" w:space="0" w:color="auto"/>
                <w:right w:val="none" w:sz="0" w:space="0" w:color="auto"/>
              </w:pBdr>
              <w:spacing w:before="0" w:after="0" w:line="700" w:lineRule="atLeast"/>
              <w:ind w:left="0" w:right="0"/>
              <w:rPr>
                <w:rStyle w:val="right-box"/>
                <w:rFonts w:ascii="Century Gothic" w:eastAsia="Century Gothic" w:hAnsi="Century Gothic" w:cs="Century Gothic"/>
                <w:vanish/>
                <w:color w:val="4A4A4A"/>
                <w:sz w:val="18"/>
                <w:szCs w:val="18"/>
                <w:bdr w:val="none" w:sz="0" w:space="0" w:color="auto"/>
                <w:vertAlign w:val="baseline"/>
              </w:rPr>
            </w:pPr>
            <w:r>
              <w:rPr>
                <w:rStyle w:val="right-box"/>
                <w:rFonts w:ascii="Century Gothic" w:eastAsia="Century Gothic" w:hAnsi="Century Gothic" w:cs="Century Gothic"/>
                <w:color w:val="4A4A4A"/>
                <w:sz w:val="18"/>
                <w:szCs w:val="18"/>
                <w:bdr w:val="none" w:sz="0" w:space="0" w:color="auto"/>
                <w:vertAlign w:val="baseline"/>
              </w:rPr>
              <w:t> </w:t>
            </w:r>
          </w:p>
          <w:p>
            <w:pPr>
              <w:pStyle w:val="divdocumentadnlLnkssinglecolumn"/>
              <w:pBdr>
                <w:top w:val="none" w:sz="0" w:space="0" w:color="auto"/>
                <w:left w:val="none" w:sz="0" w:space="0" w:color="auto"/>
                <w:bottom w:val="none" w:sz="0" w:space="0" w:color="auto"/>
                <w:right w:val="none" w:sz="0" w:space="0" w:color="auto"/>
              </w:pBdr>
              <w:spacing w:before="0" w:after="0" w:line="260" w:lineRule="atLeast"/>
              <w:ind w:left="0" w:right="0"/>
              <w:rPr>
                <w:rStyle w:val="right-box"/>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rPr>
              <w:t>nmguni.github.io/portfolio/</w:t>
            </w:r>
            <w:r>
              <w:rPr>
                <w:rStyle w:val="right-box"/>
                <w:rFonts w:ascii="Century Gothic" w:eastAsia="Century Gothic" w:hAnsi="Century Gothic" w:cs="Century Gothic"/>
                <w:color w:val="4A4A4A"/>
                <w:sz w:val="18"/>
                <w:szCs w:val="18"/>
                <w:bdr w:val="none" w:sz="0" w:space="0" w:color="auto"/>
                <w:vertAlign w:val="baseline"/>
              </w:rPr>
              <w:t xml:space="preserve"> </w:t>
            </w:r>
          </w:p>
          <w:p>
            <w:pPr>
              <w:pStyle w:val="divdocumentdivtopsectiontopsectionbottompadding"/>
              <w:pBdr>
                <w:top w:val="none" w:sz="0" w:space="0" w:color="auto"/>
                <w:left w:val="none" w:sz="0" w:space="0" w:color="auto"/>
                <w:bottom w:val="none" w:sz="0" w:space="0" w:color="auto"/>
                <w:right w:val="none" w:sz="0" w:space="0" w:color="auto"/>
              </w:pBdr>
              <w:spacing w:before="0" w:after="0"/>
              <w:ind w:left="0" w:right="0"/>
              <w:rPr>
                <w:rStyle w:val="right-box"/>
                <w:rFonts w:ascii="Century Gothic" w:eastAsia="Century Gothic" w:hAnsi="Century Gothic" w:cs="Century Gothic"/>
                <w:color w:val="4A4A4A"/>
                <w:sz w:val="18"/>
                <w:szCs w:val="18"/>
                <w:bdr w:val="none" w:sz="0" w:space="0" w:color="auto"/>
                <w:vertAlign w:val="baseline"/>
              </w:rPr>
            </w:pPr>
            <w:r>
              <w:rPr>
                <w:rStyle w:val="right-box"/>
                <w:rFonts w:ascii="Century Gothic" w:eastAsia="Century Gothic" w:hAnsi="Century Gothic" w:cs="Century Gothic"/>
                <w:color w:val="4A4A4A"/>
                <w:sz w:val="18"/>
                <w:szCs w:val="18"/>
                <w:bdr w:val="none" w:sz="0" w:space="0" w:color="auto"/>
                <w:vertAlign w:val="baseline"/>
              </w:rPr>
              <w:t> </w:t>
            </w:r>
          </w:p>
        </w:tc>
        <w:tc>
          <w:tcPr>
            <w:tcW w:w="800" w:type="dxa"/>
            <w:shd w:val="clear" w:color="auto" w:fill="AED9F4"/>
            <w:tcMar>
              <w:top w:w="800" w:type="dxa"/>
              <w:left w:w="0" w:type="dxa"/>
              <w:bottom w:w="0" w:type="dxa"/>
              <w:right w:w="0" w:type="dxa"/>
            </w:tcMar>
            <w:vAlign w:val="bottom"/>
            <w:hideMark/>
          </w:tcPr>
          <w:p>
            <w:pPr>
              <w:pStyle w:val="divdocumentdivleftrightemptyboxParagraph"/>
              <w:pBdr>
                <w:top w:val="none" w:sz="0" w:space="0" w:color="auto"/>
                <w:left w:val="none" w:sz="0" w:space="0" w:color="auto"/>
                <w:bottom w:val="none" w:sz="0" w:space="0" w:color="auto"/>
                <w:right w:val="none" w:sz="0" w:space="0" w:color="auto"/>
              </w:pBdr>
              <w:shd w:val="clear" w:color="auto" w:fill="auto"/>
              <w:spacing w:line="260" w:lineRule="atLeast"/>
              <w:ind w:left="0" w:right="0"/>
              <w:rPr>
                <w:rStyle w:val="divdocumentdivleftrightemptybox"/>
                <w:rFonts w:ascii="Century Gothic" w:eastAsia="Century Gothic" w:hAnsi="Century Gothic" w:cs="Century Gothic"/>
                <w:color w:val="4A4A4A"/>
                <w:sz w:val="18"/>
                <w:szCs w:val="18"/>
                <w:bdr w:val="none" w:sz="0" w:space="0" w:color="auto"/>
                <w:shd w:val="clear" w:color="auto" w:fill="auto"/>
                <w:vertAlign w:val="baseline"/>
              </w:rPr>
            </w:pPr>
          </w:p>
        </w:tc>
      </w:tr>
    </w:tbl>
    <w:p>
      <w:pPr>
        <w:rPr>
          <w:vanish/>
        </w:rPr>
        <w:sectPr>
          <w:pgSz w:w="12240" w:h="15840"/>
          <w:pgMar w:top="0" w:right="0" w:bottom="800" w:left="0" w:header="720" w:footer="720"/>
          <w:cols w:space="720"/>
        </w:sectPr>
      </w:pPr>
    </w:p>
    <w:p>
      <w:pPr>
        <w:rPr>
          <w:vanish/>
        </w:rPr>
      </w:pPr>
    </w:p>
    <w:tbl>
      <w:tblPr>
        <w:tblStyle w:val="divdocumentparentContainer"/>
        <w:tblW w:w="0" w:type="auto"/>
        <w:tblInd w:w="5" w:type="dxa"/>
        <w:tblLayout w:type="fixed"/>
        <w:tblCellMar>
          <w:top w:w="0" w:type="dxa"/>
          <w:left w:w="0" w:type="dxa"/>
          <w:bottom w:w="0" w:type="dxa"/>
          <w:right w:w="0" w:type="dxa"/>
        </w:tblCellMar>
        <w:tblLook w:val="05E0"/>
      </w:tblPr>
      <w:tblGrid>
        <w:gridCol w:w="6000"/>
        <w:gridCol w:w="700"/>
        <w:gridCol w:w="3940"/>
      </w:tblGrid>
      <w:tr>
        <w:tblPrEx>
          <w:tblW w:w="0" w:type="auto"/>
          <w:tblInd w:w="5" w:type="dxa"/>
          <w:tblLayout w:type="fixed"/>
          <w:tblCellMar>
            <w:top w:w="0" w:type="dxa"/>
            <w:left w:w="0" w:type="dxa"/>
            <w:bottom w:w="0" w:type="dxa"/>
            <w:right w:w="0" w:type="dxa"/>
          </w:tblCellMar>
          <w:tblLook w:val="05E0"/>
        </w:tblPrEx>
        <w:tc>
          <w:tcPr>
            <w:tcW w:w="6000" w:type="dxa"/>
            <w:noWrap w:val="0"/>
            <w:tcMar>
              <w:top w:w="5" w:type="dxa"/>
              <w:left w:w="5" w:type="dxa"/>
              <w:bottom w:w="5" w:type="dxa"/>
              <w:right w:w="5" w:type="dxa"/>
            </w:tcMar>
            <w:vAlign w:val="top"/>
            <w:hideMark/>
          </w:tcPr>
          <w:tbl>
            <w:tblPr>
              <w:tblStyle w:val="divdocumentdivheading"/>
              <w:tblW w:w="5000" w:type="pct"/>
              <w:tblLayout w:type="fixed"/>
              <w:tblCellMar>
                <w:top w:w="0" w:type="dxa"/>
                <w:left w:w="0" w:type="dxa"/>
                <w:bottom w:w="0" w:type="dxa"/>
                <w:right w:w="0" w:type="dxa"/>
              </w:tblCellMar>
              <w:tblLook w:val="05E0"/>
            </w:tblPr>
            <w:tblGrid>
              <w:gridCol w:w="269"/>
              <w:gridCol w:w="5731"/>
            </w:tblGrid>
            <w:tr>
              <w:tblPrEx>
                <w:tblW w:w="5000" w:type="pct"/>
                <w:tblLayout w:type="fixed"/>
                <w:tblCellMar>
                  <w:top w:w="0" w:type="dxa"/>
                  <w:left w:w="0" w:type="dxa"/>
                  <w:bottom w:w="0" w:type="dxa"/>
                  <w:right w:w="0" w:type="dxa"/>
                </w:tblCellMar>
                <w:tblLook w:val="05E0"/>
              </w:tblPrEx>
              <w:tc>
                <w:tcPr>
                  <w:tcW w:w="260" w:type="dxa"/>
                  <w:tcMar>
                    <w:top w:w="565" w:type="dxa"/>
                    <w:left w:w="5" w:type="dxa"/>
                    <w:bottom w:w="205" w:type="dxa"/>
                    <w:right w:w="5" w:type="dxa"/>
                  </w:tcMar>
                  <w:vAlign w:val="center"/>
                  <w:hideMark/>
                </w:tcPr>
                <w:p>
                  <w:pPr>
                    <w:rPr>
                      <w:rStyle w:val="left-box"/>
                      <w:rFonts w:ascii="Century Gothic" w:eastAsia="Century Gothic" w:hAnsi="Century Gothic" w:cs="Century Gothic"/>
                      <w:color w:val="4A4A4A"/>
                      <w:sz w:val="18"/>
                      <w:szCs w:val="18"/>
                      <w:bdr w:val="none" w:sz="0" w:space="0" w:color="auto"/>
                      <w:vertAlign w:val="baseline"/>
                    </w:rPr>
                  </w:pPr>
                  <w:r>
                    <w:rPr>
                      <w:rStyle w:val="divdocumentleft-boxsectionnth-child1headingpipe"/>
                      <w:rFonts w:ascii="Segoe UI Symbol" w:eastAsia="Segoe UI Symbol" w:hAnsi="Segoe UI Symbol" w:cs="Segoe UI Symbol"/>
                      <w:b/>
                      <w:bCs/>
                      <w:caps/>
                      <w:color w:val="B8B8B8"/>
                      <w:sz w:val="26"/>
                      <w:szCs w:val="26"/>
                      <w:bdr w:val="none" w:sz="0" w:space="0" w:color="auto"/>
                      <w:vertAlign w:val="baseline"/>
                    </w:rPr>
                    <w:t>❘</w:t>
                  </w:r>
                </w:p>
              </w:tc>
              <w:tc>
                <w:tcPr>
                  <w:tcW w:w="5740" w:type="dxa"/>
                  <w:tcMar>
                    <w:top w:w="565" w:type="dxa"/>
                    <w:left w:w="5" w:type="dxa"/>
                    <w:bottom w:w="205" w:type="dxa"/>
                    <w:right w:w="5" w:type="dxa"/>
                  </w:tcMar>
                  <w:vAlign w:val="center"/>
                  <w:hideMark/>
                </w:tcPr>
                <w:p>
                  <w:pPr>
                    <w:rPr>
                      <w:rStyle w:val="divdocumentleft-boxsectionnth-child1headingpipe"/>
                      <w:rFonts w:ascii="Century Gothic" w:eastAsia="Century Gothic" w:hAnsi="Century Gothic" w:cs="Century Gothic"/>
                      <w:b/>
                      <w:bCs/>
                      <w:caps/>
                      <w:color w:val="B8B8B8"/>
                      <w:sz w:val="26"/>
                      <w:szCs w:val="26"/>
                      <w:bdr w:val="none" w:sz="0" w:space="0" w:color="auto"/>
                      <w:vertAlign w:val="baseline"/>
                    </w:rPr>
                  </w:pPr>
                  <w:r>
                    <w:rPr>
                      <w:rStyle w:val="divdocumentleft-boxsectionnth-child1sectiontitle"/>
                      <w:rFonts w:ascii="Century Gothic" w:eastAsia="Century Gothic" w:hAnsi="Century Gothic" w:cs="Century Gothic"/>
                      <w:b/>
                      <w:bCs/>
                      <w:caps/>
                      <w:color w:val="4A4A4A"/>
                      <w:spacing w:val="20"/>
                      <w:sz w:val="20"/>
                      <w:szCs w:val="20"/>
                      <w:bdr w:val="none" w:sz="0" w:space="0" w:color="auto"/>
                      <w:vertAlign w:val="baseline"/>
                    </w:rPr>
                    <w:t>PROFILE</w:t>
                  </w:r>
                </w:p>
              </w:tc>
            </w:tr>
          </w:tbl>
          <w:p>
            <w:pPr>
              <w:pStyle w:val="p"/>
              <w:pBdr>
                <w:top w:val="none" w:sz="0" w:space="0" w:color="auto"/>
                <w:left w:val="none" w:sz="0" w:space="0" w:color="auto"/>
                <w:bottom w:val="none" w:sz="0" w:space="0" w:color="auto"/>
                <w:right w:val="none" w:sz="0" w:space="0" w:color="auto"/>
              </w:pBdr>
              <w:spacing w:before="0" w:after="0" w:line="260" w:lineRule="atLeast"/>
              <w:ind w:left="0" w:right="0"/>
              <w:rPr>
                <w:rStyle w:val="left-box"/>
                <w:rFonts w:ascii="Century Gothic" w:eastAsia="Century Gothic" w:hAnsi="Century Gothic" w:cs="Century Gothic"/>
                <w:color w:val="4A4A4A"/>
                <w:sz w:val="18"/>
                <w:szCs w:val="18"/>
                <w:bdr w:val="none" w:sz="0" w:space="0" w:color="auto"/>
                <w:vertAlign w:val="baseline"/>
              </w:rPr>
            </w:pPr>
            <w:r>
              <w:rPr>
                <w:rStyle w:val="strong"/>
                <w:rFonts w:ascii="Century Gothic" w:eastAsia="Century Gothic" w:hAnsi="Century Gothic" w:cs="Century Gothic"/>
                <w:b/>
                <w:bCs/>
                <w:color w:val="4A4A4A"/>
                <w:sz w:val="18"/>
                <w:szCs w:val="18"/>
              </w:rPr>
              <w:t>Passionate Web Developer with drive for creating the best solutions in the least amount of time. Curious about new digital technologies and aspire to combine usability with visual design ensuring excellent user experience. I am a regular attendee of Web Developer meetups in my city to seek knowledge from my peers, increase my network, and become an overall better developer.</w:t>
            </w:r>
          </w:p>
          <w:tbl>
            <w:tblPr>
              <w:tblStyle w:val="divdocumentdivheading"/>
              <w:tblW w:w="5000" w:type="pct"/>
              <w:tblLayout w:type="fixed"/>
              <w:tblCellMar>
                <w:top w:w="0" w:type="dxa"/>
                <w:left w:w="0" w:type="dxa"/>
                <w:bottom w:w="0" w:type="dxa"/>
                <w:right w:w="0" w:type="dxa"/>
              </w:tblCellMar>
              <w:tblLook w:val="05E0"/>
            </w:tblPr>
            <w:tblGrid>
              <w:gridCol w:w="269"/>
              <w:gridCol w:w="5731"/>
            </w:tblGrid>
            <w:tr>
              <w:tblPrEx>
                <w:tblW w:w="5000" w:type="pct"/>
                <w:tblLayout w:type="fixed"/>
                <w:tblCellMar>
                  <w:top w:w="0" w:type="dxa"/>
                  <w:left w:w="0" w:type="dxa"/>
                  <w:bottom w:w="0" w:type="dxa"/>
                  <w:right w:w="0" w:type="dxa"/>
                </w:tblCellMar>
                <w:tblLook w:val="05E0"/>
              </w:tblPrEx>
              <w:tc>
                <w:tcPr>
                  <w:tcW w:w="260" w:type="dxa"/>
                  <w:tcMar>
                    <w:top w:w="605" w:type="dxa"/>
                    <w:left w:w="5" w:type="dxa"/>
                    <w:bottom w:w="205" w:type="dxa"/>
                    <w:right w:w="5" w:type="dxa"/>
                  </w:tcMar>
                  <w:vAlign w:val="center"/>
                  <w:hideMark/>
                </w:tcPr>
                <w:p>
                  <w:pPr>
                    <w:rPr>
                      <w:rStyle w:val="left-box"/>
                      <w:rFonts w:ascii="Century Gothic" w:eastAsia="Century Gothic" w:hAnsi="Century Gothic" w:cs="Century Gothic"/>
                      <w:color w:val="4A4A4A"/>
                      <w:sz w:val="18"/>
                      <w:szCs w:val="18"/>
                      <w:bdr w:val="none" w:sz="0" w:space="0" w:color="auto"/>
                      <w:vertAlign w:val="baseline"/>
                    </w:rPr>
                  </w:pPr>
                  <w:r>
                    <w:rPr>
                      <w:rStyle w:val="divdocumentheadingpipe"/>
                      <w:rFonts w:ascii="Segoe UI Symbol" w:eastAsia="Segoe UI Symbol" w:hAnsi="Segoe UI Symbol" w:cs="Segoe UI Symbol"/>
                      <w:caps/>
                      <w:bdr w:val="none" w:sz="0" w:space="0" w:color="auto"/>
                      <w:vertAlign w:val="baseline"/>
                    </w:rPr>
                    <w:t>❘</w:t>
                  </w:r>
                </w:p>
              </w:tc>
              <w:tc>
                <w:tcPr>
                  <w:tcW w:w="5740" w:type="dxa"/>
                  <w:tcMar>
                    <w:top w:w="605" w:type="dxa"/>
                    <w:left w:w="5" w:type="dxa"/>
                    <w:bottom w:w="205" w:type="dxa"/>
                    <w:right w:w="5" w:type="dxa"/>
                  </w:tcMar>
                  <w:vAlign w:val="center"/>
                  <w:hideMark/>
                </w:tcPr>
                <w:p>
                  <w:pPr>
                    <w:rPr>
                      <w:rStyle w:val="divdocumentheadingpipe"/>
                      <w:rFonts w:ascii="Century Gothic" w:eastAsia="Century Gothic" w:hAnsi="Century Gothic" w:cs="Century Gothic"/>
                      <w:caps/>
                      <w:bdr w:val="none" w:sz="0" w:space="0" w:color="auto"/>
                      <w:vertAlign w:val="baseline"/>
                    </w:rPr>
                  </w:pPr>
                  <w:r>
                    <w:rPr>
                      <w:rStyle w:val="divdocumentleft-boxsectiontitle"/>
                      <w:rFonts w:ascii="Century Gothic" w:eastAsia="Century Gothic" w:hAnsi="Century Gothic" w:cs="Century Gothic"/>
                      <w:b/>
                      <w:bCs/>
                      <w:caps/>
                      <w:color w:val="4A4A4A"/>
                      <w:spacing w:val="20"/>
                      <w:sz w:val="20"/>
                      <w:szCs w:val="20"/>
                      <w:bdr w:val="none" w:sz="0" w:space="0" w:color="auto"/>
                      <w:vertAlign w:val="baseline"/>
                    </w:rPr>
                    <w:t>Work History</w:t>
                  </w:r>
                </w:p>
              </w:tc>
            </w:tr>
          </w:tbl>
          <w:p>
            <w:pPr>
              <w:pStyle w:val="divdocumentsinglecolumn"/>
              <w:pBdr>
                <w:top w:val="none" w:sz="0" w:space="0" w:color="auto"/>
                <w:left w:val="none" w:sz="0" w:space="0" w:color="auto"/>
                <w:bottom w:val="none" w:sz="0" w:space="0" w:color="auto"/>
                <w:right w:val="none" w:sz="0" w:space="0" w:color="auto"/>
              </w:pBdr>
              <w:spacing w:before="0" w:line="260" w:lineRule="atLeast"/>
              <w:ind w:left="0" w:right="0"/>
              <w:rPr>
                <w:rStyle w:val="left-box"/>
                <w:rFonts w:ascii="Century Gothic" w:eastAsia="Century Gothic" w:hAnsi="Century Gothic" w:cs="Century Gothic"/>
                <w:color w:val="4A4A4A"/>
                <w:sz w:val="18"/>
                <w:szCs w:val="18"/>
                <w:bdr w:val="none" w:sz="0" w:space="0" w:color="auto"/>
                <w:vertAlign w:val="baseline"/>
              </w:rPr>
            </w:pPr>
            <w:r>
              <w:rPr>
                <w:rStyle w:val="txtBold"/>
                <w:rFonts w:ascii="Century Gothic" w:eastAsia="Century Gothic" w:hAnsi="Century Gothic" w:cs="Century Gothic"/>
                <w:color w:val="4A4A4A"/>
                <w:sz w:val="18"/>
                <w:szCs w:val="18"/>
              </w:rPr>
              <w:t>Taste Of Africa</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 xml:space="preserve">- </w:t>
            </w:r>
            <w:r>
              <w:rPr>
                <w:rStyle w:val="txtBold"/>
                <w:rFonts w:ascii="Century Gothic" w:eastAsia="Century Gothic" w:hAnsi="Century Gothic" w:cs="Century Gothic"/>
                <w:i/>
                <w:iCs/>
                <w:color w:val="4A4A4A"/>
                <w:sz w:val="18"/>
                <w:szCs w:val="18"/>
              </w:rPr>
              <w:t>Manager</w:t>
            </w:r>
            <w:r>
              <w:rPr>
                <w:rStyle w:val="singlecolumnspanpaddedlinenth-child1"/>
                <w:rFonts w:ascii="Century Gothic" w:eastAsia="Century Gothic" w:hAnsi="Century Gothic" w:cs="Century Gothic"/>
                <w:color w:val="4A4A4A"/>
                <w:sz w:val="18"/>
                <w:szCs w:val="18"/>
              </w:rPr>
              <w:t xml:space="preserve"> </w:t>
            </w:r>
            <w:r>
              <w:rPr>
                <w:rStyle w:val="singlecolumnspanpaddedlinenth-child1"/>
                <w:rFonts w:ascii="Century Gothic" w:eastAsia="Century Gothic" w:hAnsi="Century Gothic" w:cs="Century Gothic"/>
                <w:color w:val="4A4A4A"/>
                <w:sz w:val="18"/>
                <w:szCs w:val="18"/>
              </w:rPr>
              <w:br/>
            </w:r>
            <w:r>
              <w:rPr>
                <w:rStyle w:val="span"/>
                <w:rFonts w:ascii="Century Gothic" w:eastAsia="Century Gothic" w:hAnsi="Century Gothic" w:cs="Century Gothic"/>
                <w:color w:val="4A4A4A"/>
                <w:sz w:val="18"/>
                <w:szCs w:val="18"/>
              </w:rPr>
              <w:t>London</w:t>
            </w:r>
            <w:r>
              <w:rPr>
                <w:rStyle w:val="span"/>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Ontario</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bdr w:val="none" w:sz="0" w:space="0" w:color="auto"/>
                <w:vertAlign w:val="baseline"/>
              </w:rPr>
              <w:t>•</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07/2016</w:t>
            </w:r>
            <w:r>
              <w:rPr>
                <w:rStyle w:val="span"/>
                <w:rFonts w:ascii="Century Gothic" w:eastAsia="Century Gothic" w:hAnsi="Century Gothic" w:cs="Century Gothic"/>
                <w:color w:val="4A4A4A"/>
                <w:sz w:val="18"/>
                <w:szCs w:val="18"/>
              </w:rPr>
              <w:t xml:space="preserve"> - </w:t>
            </w:r>
            <w:r>
              <w:rPr>
                <w:rStyle w:val="span"/>
                <w:rFonts w:ascii="Century Gothic" w:eastAsia="Century Gothic" w:hAnsi="Century Gothic" w:cs="Century Gothic"/>
                <w:color w:val="4A4A4A"/>
                <w:sz w:val="18"/>
                <w:szCs w:val="18"/>
              </w:rPr>
              <w:t>07/2018</w:t>
            </w:r>
            <w:r>
              <w:rPr>
                <w:rStyle w:val="singlecolumnspanpaddedlinenth-child1"/>
                <w:rFonts w:ascii="Century Gothic" w:eastAsia="Century Gothic" w:hAnsi="Century Gothic" w:cs="Century Gothic"/>
                <w:color w:val="4A4A4A"/>
                <w:sz w:val="18"/>
                <w:szCs w:val="18"/>
              </w:rPr>
              <w:t xml:space="preserve"> </w:t>
            </w:r>
          </w:p>
          <w:p>
            <w:pPr>
              <w:pStyle w:val="divdocumentulli"/>
              <w:numPr>
                <w:ilvl w:val="0"/>
                <w:numId w:val="1"/>
              </w:numPr>
              <w:spacing w:before="120" w:after="0" w:line="260" w:lineRule="atLeast"/>
              <w:ind w:left="260" w:right="0" w:hanging="183"/>
              <w:jc w:val="left"/>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Maintained team efficiency by delegating daily activities, monitoring output and rewarding positive contributions.</w:t>
            </w:r>
          </w:p>
          <w:p>
            <w:pPr>
              <w:pStyle w:val="divdocumentulli"/>
              <w:numPr>
                <w:ilvl w:val="0"/>
                <w:numId w:val="1"/>
              </w:numPr>
              <w:spacing w:before="0" w:after="0" w:line="260" w:lineRule="atLeast"/>
              <w:ind w:left="260" w:right="0" w:hanging="183"/>
              <w:jc w:val="left"/>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Upheld strict security and safety procedures to protect business from financial losses due to theft or careless mismanagement.</w:t>
            </w:r>
          </w:p>
          <w:p>
            <w:pPr>
              <w:pStyle w:val="divdocumentulli"/>
              <w:numPr>
                <w:ilvl w:val="0"/>
                <w:numId w:val="1"/>
              </w:numPr>
              <w:spacing w:before="0" w:after="0" w:line="260" w:lineRule="atLeast"/>
              <w:ind w:left="260" w:right="0" w:hanging="183"/>
              <w:jc w:val="left"/>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Trained and guided team members to maintain high productivity and performance metrics.</w:t>
            </w:r>
          </w:p>
          <w:p>
            <w:pPr>
              <w:pStyle w:val="divdocumentsinglecolumn"/>
              <w:pBdr>
                <w:top w:val="none" w:sz="0" w:space="0" w:color="auto"/>
                <w:left w:val="none" w:sz="0" w:space="0" w:color="auto"/>
                <w:bottom w:val="none" w:sz="0" w:space="0" w:color="auto"/>
                <w:right w:val="none" w:sz="0" w:space="0" w:color="auto"/>
              </w:pBdr>
              <w:spacing w:before="200" w:line="260" w:lineRule="atLeast"/>
              <w:ind w:left="0" w:right="0"/>
              <w:rPr>
                <w:rStyle w:val="left-box"/>
                <w:rFonts w:ascii="Century Gothic" w:eastAsia="Century Gothic" w:hAnsi="Century Gothic" w:cs="Century Gothic"/>
                <w:color w:val="4A4A4A"/>
                <w:sz w:val="18"/>
                <w:szCs w:val="18"/>
                <w:bdr w:val="none" w:sz="0" w:space="0" w:color="auto"/>
                <w:vertAlign w:val="baseline"/>
              </w:rPr>
            </w:pPr>
            <w:r>
              <w:rPr>
                <w:rStyle w:val="txtBold"/>
                <w:rFonts w:ascii="Century Gothic" w:eastAsia="Century Gothic" w:hAnsi="Century Gothic" w:cs="Century Gothic"/>
                <w:color w:val="4A4A4A"/>
                <w:sz w:val="18"/>
                <w:szCs w:val="18"/>
              </w:rPr>
              <w:t>Best Buy</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 xml:space="preserve">- </w:t>
            </w:r>
            <w:r>
              <w:rPr>
                <w:rStyle w:val="txtBold"/>
                <w:rFonts w:ascii="Century Gothic" w:eastAsia="Century Gothic" w:hAnsi="Century Gothic" w:cs="Century Gothic"/>
                <w:i/>
                <w:iCs/>
                <w:color w:val="4A4A4A"/>
                <w:sz w:val="18"/>
                <w:szCs w:val="18"/>
              </w:rPr>
              <w:t>Sales Associate</w:t>
            </w:r>
            <w:r>
              <w:rPr>
                <w:rStyle w:val="singlecolumnspanpaddedlinenth-child1"/>
                <w:rFonts w:ascii="Century Gothic" w:eastAsia="Century Gothic" w:hAnsi="Century Gothic" w:cs="Century Gothic"/>
                <w:color w:val="4A4A4A"/>
                <w:sz w:val="18"/>
                <w:szCs w:val="18"/>
              </w:rPr>
              <w:t xml:space="preserve"> </w:t>
            </w:r>
            <w:r>
              <w:rPr>
                <w:rStyle w:val="singlecolumnspanpaddedlinenth-child1"/>
                <w:rFonts w:ascii="Century Gothic" w:eastAsia="Century Gothic" w:hAnsi="Century Gothic" w:cs="Century Gothic"/>
                <w:color w:val="4A4A4A"/>
                <w:sz w:val="18"/>
                <w:szCs w:val="18"/>
              </w:rPr>
              <w:br/>
            </w:r>
            <w:r>
              <w:rPr>
                <w:rStyle w:val="span"/>
                <w:rFonts w:ascii="Century Gothic" w:eastAsia="Century Gothic" w:hAnsi="Century Gothic" w:cs="Century Gothic"/>
                <w:color w:val="4A4A4A"/>
                <w:sz w:val="18"/>
                <w:szCs w:val="18"/>
              </w:rPr>
              <w:t>London</w:t>
            </w:r>
            <w:r>
              <w:rPr>
                <w:rStyle w:val="span"/>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ON</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bdr w:val="none" w:sz="0" w:space="0" w:color="auto"/>
                <w:vertAlign w:val="baseline"/>
              </w:rPr>
              <w:t>•</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05/2015</w:t>
            </w:r>
            <w:r>
              <w:rPr>
                <w:rStyle w:val="span"/>
                <w:rFonts w:ascii="Century Gothic" w:eastAsia="Century Gothic" w:hAnsi="Century Gothic" w:cs="Century Gothic"/>
                <w:color w:val="4A4A4A"/>
                <w:sz w:val="18"/>
                <w:szCs w:val="18"/>
              </w:rPr>
              <w:t xml:space="preserve"> - </w:t>
            </w:r>
            <w:r>
              <w:rPr>
                <w:rStyle w:val="span"/>
                <w:rFonts w:ascii="Century Gothic" w:eastAsia="Century Gothic" w:hAnsi="Century Gothic" w:cs="Century Gothic"/>
                <w:color w:val="4A4A4A"/>
                <w:sz w:val="18"/>
                <w:szCs w:val="18"/>
              </w:rPr>
              <w:t>12/2018</w:t>
            </w:r>
            <w:r>
              <w:rPr>
                <w:rStyle w:val="singlecolumnspanpaddedlinenth-child1"/>
                <w:rFonts w:ascii="Century Gothic" w:eastAsia="Century Gothic" w:hAnsi="Century Gothic" w:cs="Century Gothic"/>
                <w:color w:val="4A4A4A"/>
                <w:sz w:val="18"/>
                <w:szCs w:val="18"/>
              </w:rPr>
              <w:t xml:space="preserve"> </w:t>
            </w:r>
          </w:p>
          <w:p>
            <w:pPr>
              <w:pStyle w:val="divdocumentulli"/>
              <w:numPr>
                <w:ilvl w:val="0"/>
                <w:numId w:val="2"/>
              </w:numPr>
              <w:spacing w:before="120" w:after="0" w:line="260" w:lineRule="atLeast"/>
              <w:ind w:left="260" w:right="0" w:hanging="183"/>
              <w:jc w:val="left"/>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Implemented up-selling strategies such as recommending accessories and complementary purchases to boost revenue.</w:t>
            </w:r>
          </w:p>
          <w:p>
            <w:pPr>
              <w:pStyle w:val="divdocumentulli"/>
              <w:numPr>
                <w:ilvl w:val="0"/>
                <w:numId w:val="2"/>
              </w:numPr>
              <w:spacing w:before="0" w:after="0" w:line="260" w:lineRule="atLeast"/>
              <w:ind w:left="260" w:right="0" w:hanging="183"/>
              <w:jc w:val="left"/>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Trained and developed new sales team associates in products, selling techniques and company procedures.</w:t>
            </w:r>
          </w:p>
          <w:p>
            <w:pPr>
              <w:pStyle w:val="divdocumentulli"/>
              <w:numPr>
                <w:ilvl w:val="0"/>
                <w:numId w:val="2"/>
              </w:numPr>
              <w:spacing w:before="0" w:after="0" w:line="260" w:lineRule="atLeast"/>
              <w:ind w:left="260" w:right="0" w:hanging="183"/>
              <w:jc w:val="left"/>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Worked with sales team to collaboratively reach targets, consistently meeting or exceeding personal quotas.</w:t>
            </w:r>
          </w:p>
          <w:p>
            <w:pPr>
              <w:pStyle w:val="divdocumentsinglecolumn"/>
              <w:pBdr>
                <w:top w:val="none" w:sz="0" w:space="0" w:color="auto"/>
                <w:left w:val="none" w:sz="0" w:space="0" w:color="auto"/>
                <w:bottom w:val="none" w:sz="0" w:space="0" w:color="auto"/>
                <w:right w:val="none" w:sz="0" w:space="0" w:color="auto"/>
              </w:pBdr>
              <w:spacing w:before="200" w:line="260" w:lineRule="atLeast"/>
              <w:ind w:left="0" w:right="0"/>
              <w:rPr>
                <w:rStyle w:val="left-box"/>
                <w:rFonts w:ascii="Century Gothic" w:eastAsia="Century Gothic" w:hAnsi="Century Gothic" w:cs="Century Gothic"/>
                <w:color w:val="4A4A4A"/>
                <w:sz w:val="18"/>
                <w:szCs w:val="18"/>
                <w:bdr w:val="none" w:sz="0" w:space="0" w:color="auto"/>
                <w:vertAlign w:val="baseline"/>
              </w:rPr>
            </w:pPr>
            <w:r>
              <w:rPr>
                <w:rStyle w:val="txtBold"/>
                <w:rFonts w:ascii="Century Gothic" w:eastAsia="Century Gothic" w:hAnsi="Century Gothic" w:cs="Century Gothic"/>
                <w:color w:val="4A4A4A"/>
                <w:sz w:val="18"/>
                <w:szCs w:val="18"/>
              </w:rPr>
              <w:t>Toyota</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 xml:space="preserve">- </w:t>
            </w:r>
            <w:r>
              <w:rPr>
                <w:rStyle w:val="txtBold"/>
                <w:rFonts w:ascii="Century Gothic" w:eastAsia="Century Gothic" w:hAnsi="Century Gothic" w:cs="Century Gothic"/>
                <w:i/>
                <w:iCs/>
                <w:color w:val="4A4A4A"/>
                <w:sz w:val="18"/>
                <w:szCs w:val="18"/>
              </w:rPr>
              <w:t>Detailer</w:t>
            </w:r>
            <w:r>
              <w:rPr>
                <w:rStyle w:val="singlecolumnspanpaddedlinenth-child1"/>
                <w:rFonts w:ascii="Century Gothic" w:eastAsia="Century Gothic" w:hAnsi="Century Gothic" w:cs="Century Gothic"/>
                <w:color w:val="4A4A4A"/>
                <w:sz w:val="18"/>
                <w:szCs w:val="18"/>
              </w:rPr>
              <w:t xml:space="preserve"> </w:t>
            </w:r>
            <w:r>
              <w:rPr>
                <w:rStyle w:val="singlecolumnspanpaddedlinenth-child1"/>
                <w:rFonts w:ascii="Century Gothic" w:eastAsia="Century Gothic" w:hAnsi="Century Gothic" w:cs="Century Gothic"/>
                <w:color w:val="4A4A4A"/>
                <w:sz w:val="18"/>
                <w:szCs w:val="18"/>
              </w:rPr>
              <w:br/>
            </w:r>
            <w:r>
              <w:rPr>
                <w:rStyle w:val="span"/>
                <w:rFonts w:ascii="Century Gothic" w:eastAsia="Century Gothic" w:hAnsi="Century Gothic" w:cs="Century Gothic"/>
                <w:color w:val="4A4A4A"/>
                <w:sz w:val="18"/>
                <w:szCs w:val="18"/>
              </w:rPr>
              <w:t>London</w:t>
            </w:r>
            <w:r>
              <w:rPr>
                <w:rStyle w:val="span"/>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Ontario</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bdr w:val="none" w:sz="0" w:space="0" w:color="auto"/>
                <w:vertAlign w:val="baseline"/>
              </w:rPr>
              <w:t>•</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05/2018</w:t>
            </w:r>
            <w:r>
              <w:rPr>
                <w:rStyle w:val="span"/>
                <w:rFonts w:ascii="Century Gothic" w:eastAsia="Century Gothic" w:hAnsi="Century Gothic" w:cs="Century Gothic"/>
                <w:color w:val="4A4A4A"/>
                <w:sz w:val="18"/>
                <w:szCs w:val="18"/>
              </w:rPr>
              <w:t xml:space="preserve"> - </w:t>
            </w:r>
            <w:r>
              <w:rPr>
                <w:rStyle w:val="span"/>
                <w:rFonts w:ascii="Century Gothic" w:eastAsia="Century Gothic" w:hAnsi="Century Gothic" w:cs="Century Gothic"/>
                <w:color w:val="4A4A4A"/>
                <w:sz w:val="18"/>
                <w:szCs w:val="18"/>
              </w:rPr>
              <w:t>04/2019</w:t>
            </w:r>
            <w:r>
              <w:rPr>
                <w:rStyle w:val="singlecolumnspanpaddedlinenth-child1"/>
                <w:rFonts w:ascii="Century Gothic" w:eastAsia="Century Gothic" w:hAnsi="Century Gothic" w:cs="Century Gothic"/>
                <w:color w:val="4A4A4A"/>
                <w:sz w:val="18"/>
                <w:szCs w:val="18"/>
              </w:rPr>
              <w:t xml:space="preserve"> </w:t>
            </w:r>
          </w:p>
          <w:p>
            <w:pPr>
              <w:pStyle w:val="divdocumentulli"/>
              <w:numPr>
                <w:ilvl w:val="0"/>
                <w:numId w:val="3"/>
              </w:numPr>
              <w:spacing w:before="120" w:after="0" w:line="260" w:lineRule="atLeast"/>
              <w:ind w:left="260" w:right="0" w:hanging="183"/>
              <w:jc w:val="left"/>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Completed vehicle inspections prior to service and after completion to assess damage.</w:t>
            </w:r>
          </w:p>
          <w:p>
            <w:pPr>
              <w:pStyle w:val="divdocumentulli"/>
              <w:numPr>
                <w:ilvl w:val="0"/>
                <w:numId w:val="3"/>
              </w:numPr>
              <w:spacing w:before="0" w:after="0" w:line="260" w:lineRule="atLeast"/>
              <w:ind w:left="260" w:right="0" w:hanging="183"/>
              <w:jc w:val="left"/>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Interacted face-to-face with customers to understand vehicle detailing needs and ensure quality satisfaction.</w:t>
            </w:r>
          </w:p>
          <w:p>
            <w:pPr>
              <w:pStyle w:val="divdocumentulli"/>
              <w:numPr>
                <w:ilvl w:val="0"/>
                <w:numId w:val="3"/>
              </w:numPr>
              <w:spacing w:before="0" w:after="0" w:line="260" w:lineRule="atLeast"/>
              <w:ind w:left="260" w:right="0" w:hanging="183"/>
              <w:jc w:val="left"/>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Collaborated with sales and mechanics to ensure smooth work flow and efficient organization operations.</w:t>
            </w:r>
          </w:p>
        </w:tc>
        <w:tc>
          <w:tcPr>
            <w:tcW w:w="700" w:type="dxa"/>
            <w:noWrap w:val="0"/>
            <w:tcMar>
              <w:top w:w="5" w:type="dxa"/>
              <w:left w:w="5" w:type="dxa"/>
              <w:bottom w:w="5" w:type="dxa"/>
              <w:right w:w="5" w:type="dxa"/>
            </w:tcMar>
            <w:vAlign w:val="top"/>
            <w:hideMark/>
          </w:tcPr>
          <w:p>
            <w:pPr>
              <w:pStyle w:val="divdocumentdivmidemptyboxParagraph"/>
              <w:pBdr>
                <w:top w:val="none" w:sz="0" w:space="0" w:color="auto"/>
                <w:left w:val="none" w:sz="0" w:space="0" w:color="auto"/>
                <w:bottom w:val="none" w:sz="0" w:space="0" w:color="auto"/>
                <w:right w:val="none" w:sz="0" w:space="0" w:color="auto"/>
              </w:pBdr>
              <w:spacing w:line="260" w:lineRule="atLeast"/>
              <w:ind w:left="0" w:right="0"/>
              <w:rPr>
                <w:rStyle w:val="divdocumentdivmidemptybox"/>
                <w:rFonts w:ascii="Century Gothic" w:eastAsia="Century Gothic" w:hAnsi="Century Gothic" w:cs="Century Gothic"/>
                <w:color w:val="4A4A4A"/>
                <w:sz w:val="18"/>
                <w:szCs w:val="18"/>
                <w:bdr w:val="none" w:sz="0" w:space="0" w:color="auto"/>
                <w:vertAlign w:val="baseline"/>
              </w:rPr>
            </w:pPr>
          </w:p>
        </w:tc>
        <w:tc>
          <w:tcPr>
            <w:tcW w:w="3940" w:type="dxa"/>
            <w:tcMar>
              <w:top w:w="5" w:type="dxa"/>
              <w:left w:w="5" w:type="dxa"/>
              <w:bottom w:w="5" w:type="dxa"/>
              <w:right w:w="5" w:type="dxa"/>
            </w:tcMar>
            <w:vAlign w:val="top"/>
            <w:hideMark/>
          </w:tcPr>
          <w:tbl>
            <w:tblPr>
              <w:tblStyle w:val="divdocumentdivheading"/>
              <w:tblW w:w="5000" w:type="pct"/>
              <w:tblLayout w:type="fixed"/>
              <w:tblCellMar>
                <w:top w:w="0" w:type="dxa"/>
                <w:left w:w="0" w:type="dxa"/>
                <w:bottom w:w="0" w:type="dxa"/>
                <w:right w:w="0" w:type="dxa"/>
              </w:tblCellMar>
              <w:tblLook w:val="05E0"/>
            </w:tblPr>
            <w:tblGrid>
              <w:gridCol w:w="269"/>
              <w:gridCol w:w="3671"/>
            </w:tblGrid>
            <w:tr>
              <w:tblPrEx>
                <w:tblW w:w="5000" w:type="pct"/>
                <w:tblLayout w:type="fixed"/>
                <w:tblCellMar>
                  <w:top w:w="0" w:type="dxa"/>
                  <w:left w:w="0" w:type="dxa"/>
                  <w:bottom w:w="0" w:type="dxa"/>
                  <w:right w:w="0" w:type="dxa"/>
                </w:tblCellMar>
                <w:tblLook w:val="05E0"/>
              </w:tblPrEx>
              <w:tc>
                <w:tcPr>
                  <w:tcW w:w="260" w:type="dxa"/>
                  <w:tcMar>
                    <w:top w:w="565" w:type="dxa"/>
                    <w:left w:w="5" w:type="dxa"/>
                    <w:bottom w:w="205" w:type="dxa"/>
                    <w:right w:w="5" w:type="dxa"/>
                  </w:tcMar>
                  <w:vAlign w:val="center"/>
                  <w:hideMark/>
                </w:tcPr>
                <w:p>
                  <w:pPr>
                    <w:rPr>
                      <w:rStyle w:val="right-box"/>
                      <w:rFonts w:ascii="Century Gothic" w:eastAsia="Century Gothic" w:hAnsi="Century Gothic" w:cs="Century Gothic"/>
                      <w:color w:val="4A4A4A"/>
                      <w:sz w:val="18"/>
                      <w:szCs w:val="18"/>
                      <w:bdr w:val="none" w:sz="0" w:space="0" w:color="auto"/>
                      <w:vertAlign w:val="baseline"/>
                    </w:rPr>
                  </w:pPr>
                  <w:r>
                    <w:rPr>
                      <w:rStyle w:val="divdocumentright-boxsectionnth-child1headingpipe"/>
                      <w:rFonts w:ascii="Segoe UI Symbol" w:eastAsia="Segoe UI Symbol" w:hAnsi="Segoe UI Symbol" w:cs="Segoe UI Symbol"/>
                      <w:b/>
                      <w:bCs/>
                      <w:caps/>
                      <w:color w:val="B8B8B8"/>
                      <w:sz w:val="26"/>
                      <w:szCs w:val="26"/>
                      <w:bdr w:val="none" w:sz="0" w:space="0" w:color="auto"/>
                      <w:vertAlign w:val="baseline"/>
                    </w:rPr>
                    <w:t>❘</w:t>
                  </w:r>
                </w:p>
              </w:tc>
              <w:tc>
                <w:tcPr>
                  <w:tcW w:w="3680" w:type="dxa"/>
                  <w:tcMar>
                    <w:top w:w="565" w:type="dxa"/>
                    <w:left w:w="5" w:type="dxa"/>
                    <w:bottom w:w="205" w:type="dxa"/>
                    <w:right w:w="5" w:type="dxa"/>
                  </w:tcMar>
                  <w:vAlign w:val="center"/>
                  <w:hideMark/>
                </w:tcPr>
                <w:p>
                  <w:pPr>
                    <w:rPr>
                      <w:rStyle w:val="divdocumentright-boxsectionnth-child1headingpipe"/>
                      <w:rFonts w:ascii="Century Gothic" w:eastAsia="Century Gothic" w:hAnsi="Century Gothic" w:cs="Century Gothic"/>
                      <w:b/>
                      <w:bCs/>
                      <w:caps/>
                      <w:color w:val="B8B8B8"/>
                      <w:sz w:val="26"/>
                      <w:szCs w:val="26"/>
                      <w:bdr w:val="none" w:sz="0" w:space="0" w:color="auto"/>
                      <w:vertAlign w:val="baseline"/>
                    </w:rPr>
                  </w:pPr>
                  <w:r>
                    <w:rPr>
                      <w:rStyle w:val="divdocumentright-boxsectionnth-child1sectiontitle"/>
                      <w:rFonts w:ascii="Century Gothic" w:eastAsia="Century Gothic" w:hAnsi="Century Gothic" w:cs="Century Gothic"/>
                      <w:b/>
                      <w:bCs/>
                      <w:caps/>
                      <w:color w:val="4A4A4A"/>
                      <w:spacing w:val="20"/>
                      <w:sz w:val="20"/>
                      <w:szCs w:val="20"/>
                      <w:bdr w:val="none" w:sz="0" w:space="0" w:color="auto"/>
                      <w:vertAlign w:val="baseline"/>
                    </w:rPr>
                    <w:t>Skills</w:t>
                  </w:r>
                </w:p>
              </w:tc>
            </w:tr>
          </w:tbl>
          <w:p>
            <w:pPr>
              <w:pStyle w:val="divdocumentulli"/>
              <w:numPr>
                <w:ilvl w:val="0"/>
                <w:numId w:val="4"/>
              </w:numPr>
              <w:pBdr>
                <w:top w:val="none" w:sz="0" w:space="0" w:color="auto"/>
                <w:left w:val="none" w:sz="0" w:space="0" w:color="auto"/>
                <w:bottom w:val="none" w:sz="0" w:space="0" w:color="auto"/>
                <w:right w:val="none" w:sz="0" w:space="0" w:color="auto"/>
              </w:pBdr>
              <w:spacing w:before="0" w:after="0" w:line="260" w:lineRule="atLeast"/>
              <w:ind w:left="260" w:right="0" w:hanging="183"/>
              <w:jc w:val="left"/>
              <w:rPr>
                <w:rStyle w:val="singlecolumnspanpaddedlinenth-child1"/>
                <w:rFonts w:ascii="Century Gothic" w:eastAsia="Century Gothic" w:hAnsi="Century Gothic" w:cs="Century Gothic"/>
                <w:color w:val="4A4A4A"/>
                <w:sz w:val="18"/>
                <w:szCs w:val="18"/>
                <w:bdr w:val="none" w:sz="0" w:space="0" w:color="auto"/>
                <w:vertAlign w:val="baseline"/>
              </w:rPr>
            </w:pPr>
            <w:r>
              <w:rPr>
                <w:rStyle w:val="singlecolumnspanpaddedlinenth-child1"/>
                <w:rFonts w:ascii="Century Gothic" w:eastAsia="Century Gothic" w:hAnsi="Century Gothic" w:cs="Century Gothic"/>
                <w:color w:val="4A4A4A"/>
                <w:sz w:val="18"/>
                <w:szCs w:val="18"/>
                <w:bdr w:val="none" w:sz="0" w:space="0" w:color="auto"/>
                <w:vertAlign w:val="baseline"/>
              </w:rPr>
              <w:t>HTML / CSS</w:t>
            </w:r>
          </w:p>
          <w:p>
            <w:pPr>
              <w:pStyle w:val="divdocumentulli"/>
              <w:numPr>
                <w:ilvl w:val="0"/>
                <w:numId w:val="4"/>
              </w:numPr>
              <w:spacing w:before="0" w:after="0" w:line="260" w:lineRule="atLeast"/>
              <w:ind w:left="260" w:right="0" w:hanging="183"/>
              <w:jc w:val="left"/>
              <w:rPr>
                <w:rStyle w:val="singlecolumnspanpaddedlinenth-child1"/>
                <w:rFonts w:ascii="Century Gothic" w:eastAsia="Century Gothic" w:hAnsi="Century Gothic" w:cs="Century Gothic"/>
                <w:color w:val="4A4A4A"/>
                <w:sz w:val="18"/>
                <w:szCs w:val="18"/>
                <w:bdr w:val="none" w:sz="0" w:space="0" w:color="auto"/>
                <w:vertAlign w:val="baseline"/>
              </w:rPr>
            </w:pPr>
            <w:r>
              <w:rPr>
                <w:rStyle w:val="singlecolumnspanpaddedlinenth-child1"/>
                <w:rFonts w:ascii="Century Gothic" w:eastAsia="Century Gothic" w:hAnsi="Century Gothic" w:cs="Century Gothic"/>
                <w:color w:val="4A4A4A"/>
                <w:sz w:val="18"/>
                <w:szCs w:val="18"/>
                <w:bdr w:val="none" w:sz="0" w:space="0" w:color="auto"/>
                <w:vertAlign w:val="baseline"/>
              </w:rPr>
              <w:t>Bootstrap</w:t>
            </w:r>
          </w:p>
          <w:p>
            <w:pPr>
              <w:pStyle w:val="divdocumentulli"/>
              <w:numPr>
                <w:ilvl w:val="0"/>
                <w:numId w:val="4"/>
              </w:numPr>
              <w:spacing w:before="0" w:after="0" w:line="260" w:lineRule="atLeast"/>
              <w:ind w:left="260" w:right="0" w:hanging="183"/>
              <w:jc w:val="left"/>
              <w:rPr>
                <w:rStyle w:val="singlecolumnspanpaddedlinenth-child1"/>
                <w:rFonts w:ascii="Century Gothic" w:eastAsia="Century Gothic" w:hAnsi="Century Gothic" w:cs="Century Gothic"/>
                <w:color w:val="4A4A4A"/>
                <w:sz w:val="18"/>
                <w:szCs w:val="18"/>
                <w:bdr w:val="none" w:sz="0" w:space="0" w:color="auto"/>
                <w:vertAlign w:val="baseline"/>
              </w:rPr>
            </w:pPr>
            <w:r>
              <w:rPr>
                <w:rStyle w:val="singlecolumnspanpaddedlinenth-child1"/>
                <w:rFonts w:ascii="Century Gothic" w:eastAsia="Century Gothic" w:hAnsi="Century Gothic" w:cs="Century Gothic"/>
                <w:color w:val="4A4A4A"/>
                <w:sz w:val="18"/>
                <w:szCs w:val="18"/>
                <w:bdr w:val="none" w:sz="0" w:space="0" w:color="auto"/>
                <w:vertAlign w:val="baseline"/>
              </w:rPr>
              <w:t>Materialize css</w:t>
            </w:r>
          </w:p>
          <w:p>
            <w:pPr>
              <w:pStyle w:val="divdocumentulli"/>
              <w:numPr>
                <w:ilvl w:val="0"/>
                <w:numId w:val="5"/>
              </w:numPr>
              <w:spacing w:before="0" w:after="0" w:line="260" w:lineRule="atLeast"/>
              <w:ind w:left="260" w:right="0" w:hanging="183"/>
              <w:jc w:val="left"/>
              <w:rPr>
                <w:rStyle w:val="right-box"/>
                <w:rFonts w:ascii="Century Gothic" w:eastAsia="Century Gothic" w:hAnsi="Century Gothic" w:cs="Century Gothic"/>
                <w:color w:val="4A4A4A"/>
                <w:sz w:val="18"/>
                <w:szCs w:val="18"/>
                <w:bdr w:val="none" w:sz="0" w:space="0" w:color="auto"/>
                <w:vertAlign w:val="baseline"/>
              </w:rPr>
            </w:pPr>
            <w:r>
              <w:rPr>
                <w:rStyle w:val="right-box"/>
                <w:rFonts w:ascii="Century Gothic" w:eastAsia="Century Gothic" w:hAnsi="Century Gothic" w:cs="Century Gothic"/>
                <w:color w:val="4A4A4A"/>
                <w:sz w:val="18"/>
                <w:szCs w:val="18"/>
                <w:bdr w:val="none" w:sz="0" w:space="0" w:color="auto"/>
                <w:vertAlign w:val="baseline"/>
              </w:rPr>
              <w:t>Responsive Design</w:t>
            </w:r>
          </w:p>
          <w:p>
            <w:pPr>
              <w:pStyle w:val="divdocumentulli"/>
              <w:numPr>
                <w:ilvl w:val="0"/>
                <w:numId w:val="5"/>
              </w:numPr>
              <w:spacing w:before="0" w:after="0" w:line="260" w:lineRule="atLeast"/>
              <w:ind w:left="260" w:right="0" w:hanging="183"/>
              <w:jc w:val="left"/>
              <w:rPr>
                <w:rStyle w:val="right-box"/>
                <w:rFonts w:ascii="Century Gothic" w:eastAsia="Century Gothic" w:hAnsi="Century Gothic" w:cs="Century Gothic"/>
                <w:color w:val="4A4A4A"/>
                <w:sz w:val="18"/>
                <w:szCs w:val="18"/>
                <w:bdr w:val="none" w:sz="0" w:space="0" w:color="auto"/>
                <w:vertAlign w:val="baseline"/>
              </w:rPr>
            </w:pPr>
            <w:r>
              <w:rPr>
                <w:rStyle w:val="right-box"/>
                <w:rFonts w:ascii="Century Gothic" w:eastAsia="Century Gothic" w:hAnsi="Century Gothic" w:cs="Century Gothic"/>
                <w:color w:val="4A4A4A"/>
                <w:sz w:val="18"/>
                <w:szCs w:val="18"/>
                <w:bdr w:val="none" w:sz="0" w:space="0" w:color="auto"/>
                <w:vertAlign w:val="baseline"/>
              </w:rPr>
              <w:t>Git</w:t>
            </w:r>
          </w:p>
          <w:p>
            <w:pPr>
              <w:pStyle w:val="divdocumentulli"/>
              <w:numPr>
                <w:ilvl w:val="0"/>
                <w:numId w:val="5"/>
              </w:numPr>
              <w:spacing w:before="0" w:after="0" w:line="260" w:lineRule="atLeast"/>
              <w:ind w:left="260" w:right="0" w:hanging="183"/>
              <w:jc w:val="left"/>
              <w:rPr>
                <w:rStyle w:val="right-box"/>
                <w:rFonts w:ascii="Century Gothic" w:eastAsia="Century Gothic" w:hAnsi="Century Gothic" w:cs="Century Gothic"/>
                <w:color w:val="4A4A4A"/>
                <w:sz w:val="18"/>
                <w:szCs w:val="18"/>
                <w:bdr w:val="none" w:sz="0" w:space="0" w:color="auto"/>
                <w:vertAlign w:val="baseline"/>
              </w:rPr>
            </w:pPr>
            <w:r>
              <w:rPr>
                <w:rStyle w:val="right-box"/>
                <w:rFonts w:ascii="Century Gothic" w:eastAsia="Century Gothic" w:hAnsi="Century Gothic" w:cs="Century Gothic"/>
                <w:color w:val="4A4A4A"/>
                <w:sz w:val="18"/>
                <w:szCs w:val="18"/>
                <w:bdr w:val="none" w:sz="0" w:space="0" w:color="auto"/>
                <w:vertAlign w:val="baseline"/>
              </w:rPr>
              <w:t>JavaScript</w:t>
            </w:r>
          </w:p>
          <w:tbl>
            <w:tblPr>
              <w:tblStyle w:val="divdocumentdivheading"/>
              <w:tblW w:w="5000" w:type="pct"/>
              <w:tblLayout w:type="fixed"/>
              <w:tblCellMar>
                <w:top w:w="0" w:type="dxa"/>
                <w:left w:w="0" w:type="dxa"/>
                <w:bottom w:w="0" w:type="dxa"/>
                <w:right w:w="0" w:type="dxa"/>
              </w:tblCellMar>
              <w:tblLook w:val="05E0"/>
            </w:tblPr>
            <w:tblGrid>
              <w:gridCol w:w="269"/>
              <w:gridCol w:w="3671"/>
            </w:tblGrid>
            <w:tr>
              <w:tblPrEx>
                <w:tblW w:w="5000" w:type="pct"/>
                <w:tblLayout w:type="fixed"/>
                <w:tblCellMar>
                  <w:top w:w="0" w:type="dxa"/>
                  <w:left w:w="0" w:type="dxa"/>
                  <w:bottom w:w="0" w:type="dxa"/>
                  <w:right w:w="0" w:type="dxa"/>
                </w:tblCellMar>
                <w:tblLook w:val="05E0"/>
              </w:tblPrEx>
              <w:tc>
                <w:tcPr>
                  <w:tcW w:w="260" w:type="dxa"/>
                  <w:tcMar>
                    <w:top w:w="605" w:type="dxa"/>
                    <w:left w:w="5" w:type="dxa"/>
                    <w:bottom w:w="205" w:type="dxa"/>
                    <w:right w:w="5" w:type="dxa"/>
                  </w:tcMar>
                  <w:vAlign w:val="center"/>
                  <w:hideMark/>
                </w:tcPr>
                <w:p>
                  <w:pPr>
                    <w:rPr>
                      <w:rStyle w:val="right-box"/>
                      <w:rFonts w:ascii="Century Gothic" w:eastAsia="Century Gothic" w:hAnsi="Century Gothic" w:cs="Century Gothic"/>
                      <w:color w:val="4A4A4A"/>
                      <w:sz w:val="18"/>
                      <w:szCs w:val="18"/>
                      <w:bdr w:val="none" w:sz="0" w:space="0" w:color="auto"/>
                      <w:vertAlign w:val="baseline"/>
                    </w:rPr>
                  </w:pPr>
                  <w:r>
                    <w:rPr>
                      <w:rStyle w:val="divdocumentheadingpipe"/>
                      <w:rFonts w:ascii="Segoe UI Symbol" w:eastAsia="Segoe UI Symbol" w:hAnsi="Segoe UI Symbol" w:cs="Segoe UI Symbol"/>
                      <w:caps/>
                      <w:bdr w:val="none" w:sz="0" w:space="0" w:color="auto"/>
                      <w:vertAlign w:val="baseline"/>
                    </w:rPr>
                    <w:t>❘</w:t>
                  </w:r>
                </w:p>
              </w:tc>
              <w:tc>
                <w:tcPr>
                  <w:tcW w:w="3680" w:type="dxa"/>
                  <w:tcMar>
                    <w:top w:w="605" w:type="dxa"/>
                    <w:left w:w="5" w:type="dxa"/>
                    <w:bottom w:w="205" w:type="dxa"/>
                    <w:right w:w="5" w:type="dxa"/>
                  </w:tcMar>
                  <w:vAlign w:val="center"/>
                  <w:hideMark/>
                </w:tcPr>
                <w:p>
                  <w:pPr>
                    <w:rPr>
                      <w:rStyle w:val="divdocumentheadingpipe"/>
                      <w:rFonts w:ascii="Century Gothic" w:eastAsia="Century Gothic" w:hAnsi="Century Gothic" w:cs="Century Gothic"/>
                      <w:caps/>
                      <w:bdr w:val="none" w:sz="0" w:space="0" w:color="auto"/>
                      <w:vertAlign w:val="baseline"/>
                    </w:rPr>
                  </w:pPr>
                  <w:r>
                    <w:rPr>
                      <w:rStyle w:val="divdocumentleft-boxsectiontitle"/>
                      <w:rFonts w:ascii="Century Gothic" w:eastAsia="Century Gothic" w:hAnsi="Century Gothic" w:cs="Century Gothic"/>
                      <w:b/>
                      <w:bCs/>
                      <w:caps/>
                      <w:color w:val="4A4A4A"/>
                      <w:spacing w:val="20"/>
                      <w:sz w:val="20"/>
                      <w:szCs w:val="20"/>
                      <w:bdr w:val="none" w:sz="0" w:space="0" w:color="auto"/>
                      <w:vertAlign w:val="baseline"/>
                    </w:rPr>
                    <w:t>Education</w:t>
                  </w:r>
                </w:p>
              </w:tc>
            </w:tr>
          </w:tbl>
          <w:p>
            <w:pPr>
              <w:pStyle w:val="divdocumentsinglecolumn"/>
              <w:pBdr>
                <w:top w:val="none" w:sz="0" w:space="0" w:color="auto"/>
                <w:left w:val="none" w:sz="0" w:space="0" w:color="auto"/>
                <w:bottom w:val="none" w:sz="0" w:space="0" w:color="auto"/>
                <w:right w:val="none" w:sz="0" w:space="0" w:color="auto"/>
              </w:pBdr>
              <w:spacing w:before="0" w:after="0" w:line="260" w:lineRule="atLeast"/>
              <w:ind w:left="0" w:right="0"/>
              <w:rPr>
                <w:rStyle w:val="right-box"/>
                <w:rFonts w:ascii="Century Gothic" w:eastAsia="Century Gothic" w:hAnsi="Century Gothic" w:cs="Century Gothic"/>
                <w:color w:val="4A4A4A"/>
                <w:sz w:val="18"/>
                <w:szCs w:val="18"/>
                <w:bdr w:val="none" w:sz="0" w:space="0" w:color="auto"/>
                <w:vertAlign w:val="baseline"/>
              </w:rPr>
            </w:pPr>
            <w:r>
              <w:rPr>
                <w:rStyle w:val="txtBold"/>
                <w:rFonts w:ascii="Century Gothic" w:eastAsia="Century Gothic" w:hAnsi="Century Gothic" w:cs="Century Gothic"/>
                <w:color w:val="4A4A4A"/>
                <w:sz w:val="18"/>
                <w:szCs w:val="18"/>
              </w:rPr>
              <w:t>Western University</w:t>
            </w:r>
            <w:r>
              <w:rPr>
                <w:rStyle w:val="singlecolumnspanpaddedlinenth-child1"/>
                <w:rFonts w:ascii="Century Gothic" w:eastAsia="Century Gothic" w:hAnsi="Century Gothic" w:cs="Century Gothic"/>
                <w:color w:val="4A4A4A"/>
                <w:sz w:val="18"/>
                <w:szCs w:val="18"/>
              </w:rPr>
              <w:t xml:space="preserve"> </w:t>
            </w:r>
          </w:p>
          <w:p>
            <w:pPr>
              <w:pStyle w:val="paddedline"/>
              <w:spacing w:before="0" w:after="0" w:line="260" w:lineRule="atLeast"/>
              <w:ind w:left="0" w:right="0"/>
              <w:rPr>
                <w:rStyle w:val="right-box"/>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rPr>
              <w:t>London</w:t>
            </w:r>
            <w:r>
              <w:rPr>
                <w:rStyle w:val="span"/>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ON</w:t>
            </w:r>
            <w:r>
              <w:rPr>
                <w:rStyle w:val="right-box"/>
                <w:rFonts w:ascii="Century Gothic" w:eastAsia="Century Gothic" w:hAnsi="Century Gothic" w:cs="Century Gothic"/>
                <w:color w:val="4A4A4A"/>
                <w:sz w:val="18"/>
                <w:szCs w:val="18"/>
                <w:bdr w:val="none" w:sz="0" w:space="0" w:color="auto"/>
                <w:vertAlign w:val="baseline"/>
              </w:rPr>
              <w:t xml:space="preserve"> </w:t>
            </w:r>
          </w:p>
          <w:p>
            <w:pPr>
              <w:pStyle w:val="paddedline"/>
              <w:spacing w:before="100" w:after="0" w:line="260" w:lineRule="atLeast"/>
              <w:ind w:left="0" w:right="0"/>
              <w:rPr>
                <w:rStyle w:val="right-box"/>
                <w:rFonts w:ascii="Century Gothic" w:eastAsia="Century Gothic" w:hAnsi="Century Gothic" w:cs="Century Gothic"/>
                <w:color w:val="4A4A4A"/>
                <w:sz w:val="18"/>
                <w:szCs w:val="18"/>
                <w:bdr w:val="none" w:sz="0" w:space="0" w:color="auto"/>
                <w:vertAlign w:val="baseline"/>
              </w:rPr>
            </w:pPr>
            <w:r>
              <w:rPr>
                <w:rStyle w:val="txtBold"/>
                <w:rFonts w:ascii="Century Gothic" w:eastAsia="Century Gothic" w:hAnsi="Century Gothic" w:cs="Century Gothic"/>
                <w:i/>
                <w:iCs/>
                <w:color w:val="4A4A4A"/>
                <w:sz w:val="18"/>
                <w:szCs w:val="18"/>
              </w:rPr>
              <w:t>Bachelor of Science</w:t>
            </w:r>
            <w:r>
              <w:rPr>
                <w:rStyle w:val="span"/>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Biology</w:t>
            </w:r>
            <w:r>
              <w:rPr>
                <w:rStyle w:val="right-box"/>
                <w:rFonts w:ascii="Century Gothic" w:eastAsia="Century Gothic" w:hAnsi="Century Gothic" w:cs="Century Gothic"/>
                <w:color w:val="4A4A4A"/>
                <w:sz w:val="18"/>
                <w:szCs w:val="18"/>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spacing w:before="200" w:after="0" w:line="260" w:lineRule="atLeast"/>
              <w:ind w:left="0" w:right="0"/>
              <w:rPr>
                <w:rStyle w:val="right-box"/>
                <w:rFonts w:ascii="Century Gothic" w:eastAsia="Century Gothic" w:hAnsi="Century Gothic" w:cs="Century Gothic"/>
                <w:color w:val="4A4A4A"/>
                <w:sz w:val="18"/>
                <w:szCs w:val="18"/>
                <w:bdr w:val="none" w:sz="0" w:space="0" w:color="auto"/>
                <w:vertAlign w:val="baseline"/>
              </w:rPr>
            </w:pPr>
            <w:r>
              <w:rPr>
                <w:rStyle w:val="txtBold"/>
                <w:rFonts w:ascii="Century Gothic" w:eastAsia="Century Gothic" w:hAnsi="Century Gothic" w:cs="Century Gothic"/>
                <w:color w:val="4A4A4A"/>
                <w:sz w:val="18"/>
                <w:szCs w:val="18"/>
              </w:rPr>
              <w:t>Fanshawe College</w:t>
            </w:r>
            <w:r>
              <w:rPr>
                <w:rStyle w:val="singlecolumnspanpaddedlinenth-child1"/>
                <w:rFonts w:ascii="Century Gothic" w:eastAsia="Century Gothic" w:hAnsi="Century Gothic" w:cs="Century Gothic"/>
                <w:color w:val="4A4A4A"/>
                <w:sz w:val="18"/>
                <w:szCs w:val="18"/>
              </w:rPr>
              <w:t xml:space="preserve"> </w:t>
            </w:r>
          </w:p>
          <w:p>
            <w:pPr>
              <w:pStyle w:val="paddedline"/>
              <w:spacing w:before="0" w:after="0" w:line="260" w:lineRule="atLeast"/>
              <w:ind w:left="0" w:right="0"/>
              <w:rPr>
                <w:rStyle w:val="right-box"/>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rPr>
              <w:t>London</w:t>
            </w:r>
            <w:r>
              <w:rPr>
                <w:rStyle w:val="span"/>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ON</w:t>
            </w:r>
            <w:r>
              <w:rPr>
                <w:rStyle w:val="right-box"/>
                <w:rFonts w:ascii="Century Gothic" w:eastAsia="Century Gothic" w:hAnsi="Century Gothic" w:cs="Century Gothic"/>
                <w:color w:val="4A4A4A"/>
                <w:sz w:val="18"/>
                <w:szCs w:val="18"/>
                <w:bdr w:val="none" w:sz="0" w:space="0" w:color="auto"/>
                <w:vertAlign w:val="baseline"/>
              </w:rPr>
              <w:t xml:space="preserve"> </w:t>
            </w:r>
          </w:p>
          <w:p>
            <w:pPr>
              <w:pStyle w:val="paddedline"/>
              <w:spacing w:before="100" w:after="0" w:line="260" w:lineRule="atLeast"/>
              <w:ind w:left="0" w:right="0"/>
              <w:rPr>
                <w:rStyle w:val="right-box"/>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rPr>
              <w:t>Pre - Health Sciences</w:t>
            </w:r>
            <w:r>
              <w:rPr>
                <w:rStyle w:val="right-box"/>
                <w:rFonts w:ascii="Century Gothic" w:eastAsia="Century Gothic" w:hAnsi="Century Gothic" w:cs="Century Gothic"/>
                <w:color w:val="4A4A4A"/>
                <w:sz w:val="18"/>
                <w:szCs w:val="18"/>
                <w:bdr w:val="none" w:sz="0" w:space="0" w:color="auto"/>
                <w:vertAlign w:val="baseline"/>
              </w:rPr>
              <w:t xml:space="preserve"> </w:t>
            </w:r>
          </w:p>
        </w:tc>
      </w:tr>
    </w:tbl>
    <w:p>
      <w:pPr>
        <w:pBdr>
          <w:top w:val="none" w:sz="0" w:space="0" w:color="auto"/>
          <w:left w:val="none" w:sz="0" w:space="0" w:color="auto"/>
          <w:bottom w:val="none" w:sz="0" w:space="0" w:color="auto"/>
          <w:right w:val="none" w:sz="0" w:space="0" w:color="auto"/>
        </w:pBdr>
        <w:rPr>
          <w:rFonts w:ascii="Century Gothic" w:eastAsia="Century Gothic" w:hAnsi="Century Gothic" w:cs="Century Gothic"/>
          <w:color w:val="4A4A4A"/>
          <w:sz w:val="18"/>
          <w:szCs w:val="18"/>
          <w:bdr w:val="none" w:sz="0" w:space="0" w:color="auto"/>
          <w:vertAlign w:val="baseline"/>
        </w:rPr>
      </w:pPr>
    </w:p>
    <w:sectPr>
      <w:type w:val="continuous"/>
      <w:pgSz w:w="12240" w:h="15840"/>
      <w:pgMar w:top="800" w:right="800" w:bottom="800" w:left="8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24"/>
      <w:szCs w:val="24"/>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24"/>
      <w:szCs w:val="24"/>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4"/>
      <w:szCs w:val="24"/>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4"/>
      <w:szCs w:val="24"/>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pacing w:line="260" w:lineRule="atLeast"/>
    </w:pPr>
    <w:rPr>
      <w:color w:val="4A4A4A"/>
    </w:rPr>
  </w:style>
  <w:style w:type="character" w:customStyle="1" w:styleId="divdocumentdivleftrightemptybox">
    <w:name w:val="div_document_div_leftrightemptybox"/>
    <w:basedOn w:val="DefaultParagraphFont"/>
    <w:rPr>
      <w:shd w:val="clear" w:color="auto" w:fill="0187DE"/>
    </w:rPr>
  </w:style>
  <w:style w:type="character" w:customStyle="1" w:styleId="left-box">
    <w:name w:val="left-box"/>
    <w:basedOn w:val="DefaultParagraphFont"/>
  </w:style>
  <w:style w:type="paragraph" w:customStyle="1" w:styleId="divdocumentdivtopsectionsection">
    <w:name w:val="div_document_div_topsection_section"/>
    <w:basedOn w:val="Normal"/>
  </w:style>
  <w:style w:type="paragraph" w:customStyle="1" w:styleId="divdocumentdivparagraph">
    <w:name w:val="div_document_div_paragraph"/>
    <w:basedOn w:val="Normal"/>
  </w:style>
  <w:style w:type="paragraph" w:customStyle="1" w:styleId="divname">
    <w:name w:val="div_name"/>
    <w:basedOn w:val="div"/>
    <w:pPr>
      <w:pBdr>
        <w:right w:val="none" w:sz="0" w:space="0" w:color="auto"/>
      </w:pBdr>
      <w:spacing w:line="400" w:lineRule="atLeast"/>
    </w:pPr>
    <w:rPr>
      <w:sz w:val="32"/>
      <w:szCs w:val="32"/>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topsectiontopsectionbottompadding">
    <w:name w:val="div_document_div_topsection_topsectionbottompadding"/>
    <w:basedOn w:val="Normal"/>
    <w:pPr>
      <w:spacing w:line="700" w:lineRule="atLeast"/>
    </w:pPr>
  </w:style>
  <w:style w:type="character" w:customStyle="1" w:styleId="divdocumentdivmidemptybox">
    <w:name w:val="div_document_div_midemptybox"/>
    <w:basedOn w:val="DefaultParagraphFont"/>
  </w:style>
  <w:style w:type="paragraph" w:customStyle="1" w:styleId="divdocumentdivmidemptyboxParagraph">
    <w:name w:val="div_document_div_midemptybox Paragraph"/>
    <w:basedOn w:val="Normal"/>
  </w:style>
  <w:style w:type="character" w:customStyle="1" w:styleId="right-box">
    <w:name w:val="right-box"/>
    <w:basedOn w:val="DefaultParagraphFont"/>
  </w:style>
  <w:style w:type="paragraph" w:customStyle="1" w:styleId="divaddress">
    <w:name w:val="div_address"/>
    <w:basedOn w:val="div"/>
    <w:pPr>
      <w:pBdr>
        <w:right w:val="none" w:sz="0" w:space="0" w:color="auto"/>
      </w:pBdr>
      <w:spacing w:line="260" w:lineRule="atLeast"/>
      <w:jc w:val="left"/>
    </w:pPr>
    <w:rPr>
      <w:sz w:val="18"/>
      <w:szCs w:val="18"/>
    </w:rPr>
  </w:style>
  <w:style w:type="character" w:customStyle="1" w:styleId="txtBold">
    <w:name w:val="txtBold"/>
    <w:basedOn w:val="DefaultParagraphFont"/>
    <w:rPr>
      <w:b/>
      <w:bCs/>
    </w:rPr>
  </w:style>
  <w:style w:type="character" w:customStyle="1" w:styleId="divaddresstxtBoldfield">
    <w:name w:val="div_address_txtBold + field"/>
    <w:basedOn w:val="DefaultParagraphFont"/>
  </w:style>
  <w:style w:type="paragraph" w:customStyle="1" w:styleId="divdocumentdivtopsectionright-boxdivsectionnotnth-last-child1topsectionbottompadding">
    <w:name w:val="div_document_div_topsection_right-box_div_section_not(:nth-last-child(1))_topsectionbottompadding"/>
    <w:basedOn w:val="Normal"/>
    <w:rPr>
      <w:vanish/>
    </w:rPr>
  </w:style>
  <w:style w:type="paragraph" w:customStyle="1" w:styleId="divdocumentadnlLnkssinglecolumn">
    <w:name w:val="div_document_adnlLnks_singlecolumn"/>
    <w:basedOn w:val="Normal"/>
  </w:style>
  <w:style w:type="paragraph" w:customStyle="1" w:styleId="divdocumentdivleftrightemptyboxParagraph">
    <w:name w:val="div_document_div_leftrightemptybox Paragraph"/>
    <w:basedOn w:val="Normal"/>
    <w:pPr>
      <w:shd w:val="clear" w:color="auto" w:fill="0187DE"/>
    </w:pPr>
    <w:rPr>
      <w:shd w:val="clear" w:color="auto" w:fill="0187DE"/>
    </w:rPr>
  </w:style>
  <w:style w:type="table" w:customStyle="1" w:styleId="divdocumentdivtopsection">
    <w:name w:val="div_document_div_topsection"/>
    <w:basedOn w:val="TableNormal"/>
    <w:tblPr/>
  </w:style>
  <w:style w:type="paragraph" w:customStyle="1" w:styleId="divdocumentsection">
    <w:name w:val="div_document_section"/>
    <w:basedOn w:val="Normal"/>
  </w:style>
  <w:style w:type="character" w:customStyle="1" w:styleId="divdocumentleft-boxsectionnth-child1headingpipe">
    <w:name w:val="div_document_left-box &gt; section_nth-child(1)_headingpipe"/>
    <w:basedOn w:val="DefaultParagraphFont"/>
  </w:style>
  <w:style w:type="character" w:customStyle="1" w:styleId="divdocumentleft-boxsectionnth-child1sectiontitle">
    <w:name w:val="div_document_left-box &gt; section_nth-child(1)_sectiontitle"/>
    <w:basedOn w:val="DefaultParagraphFont"/>
  </w:style>
  <w:style w:type="table" w:customStyle="1" w:styleId="divdocumentdivheading">
    <w:name w:val="div_document_div_heading"/>
    <w:basedOn w:val="TableNormal"/>
    <w:tbl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trong">
    <w:name w:val="strong"/>
    <w:basedOn w:val="DefaultParagraphFont"/>
    <w:rPr>
      <w:sz w:val="24"/>
      <w:szCs w:val="24"/>
      <w:bdr w:val="none" w:sz="0" w:space="0" w:color="auto"/>
      <w:vertAlign w:val="baseline"/>
    </w:rPr>
  </w:style>
  <w:style w:type="character" w:customStyle="1" w:styleId="divdocumentheadingpipe">
    <w:name w:val="div_document_headingpipe"/>
    <w:basedOn w:val="DefaultParagraphFont"/>
    <w:rPr>
      <w:b/>
      <w:bCs/>
      <w:color w:val="B8B8B8"/>
      <w:sz w:val="26"/>
      <w:szCs w:val="26"/>
    </w:rPr>
  </w:style>
  <w:style w:type="character" w:customStyle="1" w:styleId="divdocumentleft-boxsectiontitle">
    <w:name w:val="div_document_left-box_sectiontitle"/>
    <w:basedOn w:val="DefaultParagraphFont"/>
  </w:style>
  <w:style w:type="character" w:customStyle="1" w:styleId="singlecolumnspanpaddedlinenth-child1">
    <w:name w:val="singlecolumn_span_paddedline_nth-child(1)"/>
    <w:basedOn w:val="DefaultParagraphFont"/>
  </w:style>
  <w:style w:type="paragraph" w:customStyle="1" w:styleId="divdocumentulli">
    <w:name w:val="div_document_ul_li"/>
    <w:basedOn w:val="Normal"/>
  </w:style>
  <w:style w:type="character" w:customStyle="1" w:styleId="divdocumentright-boxsectionnth-child1headingpipe">
    <w:name w:val="div_document_right-box &gt; section_nth-child(1)_headingpipe"/>
    <w:basedOn w:val="DefaultParagraphFont"/>
  </w:style>
  <w:style w:type="character" w:customStyle="1" w:styleId="divdocumentright-boxsectionnth-child1sectiontitle">
    <w:name w:val="div_document_right-box &gt; section_nth-child(1)_sectiontitle"/>
    <w:basedOn w:val="DefaultParagraphFont"/>
  </w:style>
  <w:style w:type="paragraph" w:customStyle="1" w:styleId="paddedline">
    <w:name w:val="paddedline"/>
    <w:basedOn w:val="Normal"/>
  </w:style>
  <w:style w:type="table" w:customStyle="1" w:styleId="divdocumentparentContainer">
    <w:name w:val="div_document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Ndumiso Mguni &lt;h1&gt; WEB DEVELOPER</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eB0AAB+LCAAAAAAABAANlzWypVAURQdEgFvQAe7uZHzcXUffbwDUreJsWZvlOZhmEQxHYA6nERaGeFrEWIJheVTEOFEtEHmLFAXsQIFd0r6C71GfJ029kqLmXGva/l4lxTQqxw7vaj9+2tiaUmXARLt9bijkrhk0HY8TqfecFFMQWXXUgOklsyp8cxRhylVnjEj2Ji2T618eppyI7HMm3pws8iT0m8t9iOyA2LBKr6E+GgwGqaOTsDbhYHQrbcS</vt:lpwstr>
  </property>
  <property fmtid="{D5CDD505-2E9C-101B-9397-08002B2CF9AE}" pid="3" name="x1ye=1">
    <vt:lpwstr>jJuG/yBxLNHgSuYufEqS9kVlrplh58jM9iNfkDQkpWi9NjlPfq5bWpViHLyMBOqHZ2x9SHO0Z1cs4vzJz17pvFNi01OfEbMRItb9un79vMlqNXSBbTZd1Cy++Mp/AK+4uaT9bIafDnQLJmvR8EKLKnEiCBDU9P/c0MgNvUCA57JQFRKR8/Ru7Ir+4NH2vJxECL23FB0HExGREdJAQOOZ7XTv+unRrWkcYp1nDeFdxmQNXYcl0/QfqKyTHHp4PhE</vt:lpwstr>
  </property>
  <property fmtid="{D5CDD505-2E9C-101B-9397-08002B2CF9AE}" pid="4" name="x1ye=10">
    <vt:lpwstr>5euIqojpaqy+2PKT627RPZlGZ9GftbsvTvkyWpxkM4mUOH09aVZvpVDB3IaXloGO4ubwPzrtQz4Kyzt9/MVkUNRbI3NTDk/ZY91GDo+gNZbOTHX7+jxVVlzN/RaHEPSJ+Gyxz+zbjvUdUr4LzFQgjcY75ZwoDySolwWFZrVuj27DFKQn3RTF7y+HRTBSrLiOtfnVckrVLHeurAbtTU47B4Q3vpe0jWpCiIzWysCdFszS5VsL+2Hklc4uOpuIXGC</vt:lpwstr>
  </property>
  <property fmtid="{D5CDD505-2E9C-101B-9397-08002B2CF9AE}" pid="5" name="x1ye=11">
    <vt:lpwstr>jCiECT6Fz2qfKdLutdzaXOVTi8GbyWMxXauXQIjEqbY2hIB0oRPCNFO2F1d7mpn1T+tUFvsw13Fcqsgefk3OIOfB6I+1lkdlcwwR7EfcrYEMDKZxAs6bRudc9XHvAJeWY/88WzajAPVxvSNeW1OhKbOy0gfPVqFcezruYgY0U/fwJFQ+Ucq+cQgEEW8KAAqOfixHbSUJGsiCyQo9LwQ3s+c+U2XCngkus7Nf1LcLWQ1Tea8nv3EbhWyWfAX9eiy</vt:lpwstr>
  </property>
  <property fmtid="{D5CDD505-2E9C-101B-9397-08002B2CF9AE}" pid="6" name="x1ye=12">
    <vt:lpwstr>Qd+y+eD+8HItk9At1wMIuWSLA9lPGCOAG5GUr3yDUbvmBU8ZGN2d6UAdK6gZ7batUVbG1HWooPGSV3D4pVfxi8a5sdwSUpSUyf4m6hBl7rijlCSXbQF+sY5l3X4Q1kecQ7ftuZkQ3ZnAwxR69g8gpZR1MV5vVJyeJP4Tu3uBoZCrgw+f+NVHodvteEUdKnMew/Ez58TGADC3Zmb7q2FH2WTVlftp6FPHDSH2BwUtg1LcNp5k+exLichyyHyyam2</vt:lpwstr>
  </property>
  <property fmtid="{D5CDD505-2E9C-101B-9397-08002B2CF9AE}" pid="7" name="x1ye=13">
    <vt:lpwstr>wFKux9nU3fcM/cpoay9pdQN6WqB9kZlgKjGCKEX2n9txyip5OS/sCZIfuDMoceuVuBLH3IrR8lfZK5+GvhW/k23yVPl/vNLQh46BdFSR8fhrge56yTC5u+zYVkn1acjfktldrznIjCdF/zOWUFRPNf7dYuDAM/2nWItEhY6UDRJcL+FVSm5OaPkHfTda6IyeRqT34r133yL7kFVt+m0XvW/uqGU1ITzddHlMOdBuMe5CUiKt3WHV/LuE46/p+dW</vt:lpwstr>
  </property>
  <property fmtid="{D5CDD505-2E9C-101B-9397-08002B2CF9AE}" pid="8" name="x1ye=14">
    <vt:lpwstr>CEISLo5pQSsR8nImG1o+izjwR8ChJuIEFRWMrJ9rv6ziPPjbLTlkwVOsWZz1CUOBP5K5f6/Wsd4qh1kgEgqSMAg/oqoV0/571A8CsGDvHx67Vonoromim1Hp434jBHklVFvPm7OqECgp//vRX46L0YA69SRLMHAqVgc6DnmRTjT1ItxiTXWzUb1G3zpZNxge5wAisIe0MLh7D5TugPyHVHvx3GdB/QNRRitVThMAV3sMj+LUTasZNqSyYgOTh42</vt:lpwstr>
  </property>
  <property fmtid="{D5CDD505-2E9C-101B-9397-08002B2CF9AE}" pid="9" name="x1ye=15">
    <vt:lpwstr>ngAGvKvYrV+GH225q9dt1X0BXVv+NBi5N4mfzfdfFcKaH3IEJgTBvLhZGS+68b3095iykwKhEDntzt0XO5+WoyerTqORgKrwEeXRC2c7Q15dydyF7Ydiljrusqnpaj6vz4uP7uct4uuicKOTPqh/6CRGn1XZqI7czURJQtNV42gR6mRXtp8X984vD8HMZP6PtOPrR+xprSqWDke5rT9rZpuTk5rBYSoZo3tfhJNcIY/Cp9pk/n4PoyNAGuheqWf</vt:lpwstr>
  </property>
  <property fmtid="{D5CDD505-2E9C-101B-9397-08002B2CF9AE}" pid="10" name="x1ye=16">
    <vt:lpwstr>6FdiBkwRrCUV5yA+nZLSuP/ZDw+AOJoQpIY0WSKGqsnMEiNMnFeuyZf+9UHpx1KTD2QSlbgmAE3wDsCGH2bBOoYrYlX8nTtipRB/zKGwiyA7jw5RJ0PTxjxEJHRjOdnE7wTZDo75/thFS6+ra4KYhH+pZJap5ugTlg+RgVLMYXoJfp0vNCeBLn+z8Xui7YiD+RUVd0IGvltgDkLzlVnW7XnWLPGIh/U4rfqfQs3X7w8uNhCb23gkJNkWCyROdBL</vt:lpwstr>
  </property>
  <property fmtid="{D5CDD505-2E9C-101B-9397-08002B2CF9AE}" pid="11" name="x1ye=17">
    <vt:lpwstr>YF4okJy47hR3mJYY3C8ztyu+YU390fcm4fWza16GLPxIsN8JchlDQPnjiRbTqR4RRnhqvL33+cxxzQ//0vwcvufeQ7Qubg2M7q7N43QfbY2XJ/UVadgg8uZo70QLPlIboyBLzfxKTO/PyKVGWeTtaqqNdWZB/t+03Wu60C9D+A0QWJDnw750+APCbBXtBfrjCnbk/cNtq+DR0Ojo8d7SAC8xjQYLv0IcEXI5Qt0LZmesUc9XIYBH4eiUetDRxkY</vt:lpwstr>
  </property>
  <property fmtid="{D5CDD505-2E9C-101B-9397-08002B2CF9AE}" pid="12" name="x1ye=18">
    <vt:lpwstr>DUO4jbxh2dBA2/uIzDVN7p3wM9l4DoJM82FV7CIMDEo/5wJqT3o8CgRSxuOtwuvc9GQB7ZlQb7NuAqyhw09/0dzye8TPmlytP9VvbQUA0bkik0/lFUhl0/brRYw8X3xD6ee45WX+QDNfoRofCcbuDvy28Xe2Mbma8qiwVDy+iy9H12H6oAnhSKBzkwmDo11Jqoq+HmP1aUcwJhRIUHdXa1Ymiar3ognrZrrZ3p/EkvA0y1gy4OzcEChQIqYdMUU</vt:lpwstr>
  </property>
  <property fmtid="{D5CDD505-2E9C-101B-9397-08002B2CF9AE}" pid="13" name="x1ye=19">
    <vt:lpwstr>6XMiIv4L+ImcV7Kj7ZyG6+rAVvQhK1B/I/r647QvlfOb078uVs1lOeNYfOOPnkVBcUNDHuWuAUG3o5EmMeattCGJcJrhElUHzaSrL/8ur7yRMYM1W9iWxPLTZYeuX1gmT7MIAg/Dfk5mRtBd8Lls135bx3vDuUmYDvsXx0sVp0RrNFnP86PnDGcHccyRuS2aM9nUJCdTB/+MA2D39qXkUy2uqnVCOtZ9gdkjB9PeIX4BCqMmnqyH5f8NOtImSxO</vt:lpwstr>
  </property>
  <property fmtid="{D5CDD505-2E9C-101B-9397-08002B2CF9AE}" pid="14" name="x1ye=2">
    <vt:lpwstr>VN0jAHSi1OeMHkpPhzyz/LHWQ8Oi8QmG57QAZN6wstlp5+vkAjm3eo0wIc4ok6yxiPeZZwUAzcZbL8KQqERA3q4PSUCmizcevjTEqIn7/DUHyUO91yU6Oa4heijVPg+lPhvWToD9Fa6cXWeR4r3/aZP0Db+xW6MX+q57/doN9YmO0TJh9Zym2IwUmKZHjM1RzTIumcaoL761Th7F80TfPWlSeCNDImG7orK3UHLEvzhFAN0iqh55fLgYx4NPunh</vt:lpwstr>
  </property>
  <property fmtid="{D5CDD505-2E9C-101B-9397-08002B2CF9AE}" pid="15" name="x1ye=20">
    <vt:lpwstr>fs08IQaTJE8D3yCv6hM9uuxjGt4RgaywD5IM0PFjvtlx4lCQZzV7Efmp/aHsAf4xdQH1NJVpv/ZQB16/zdvdNzqeykaOfdn1eC+RKXKZN1wFFVtaujFK8ZmS1PZ+/PGIr6z53UytSKAIpItGBhERnQeU36ycavUvfQS+yOOtT6MMdCBUruAWpS82xZmaSBbzCcYaDP74Qv/FsCLf224rvyI0aBkfzG/lNl8Gadllqc0arzStLCqXOEDOoAdTfBo</vt:lpwstr>
  </property>
  <property fmtid="{D5CDD505-2E9C-101B-9397-08002B2CF9AE}" pid="16" name="x1ye=21">
    <vt:lpwstr>Q/APDGj+LQuBP5VBTWpAfcaWJ9efyUFIL97vCY4OxgIZCbqZpE92L0pIVkw932d8yaija9pzvVg4MDldHdbmFFOTuwgKYb2Tqxg+qjj/8erhWr1dq4D0ZZGv6mUZuMVmPm5NndrYd4mvT9p+DUq0u1nSWvluC4YKIm+sfAbcJDAsMlKawWkA2f9gnQv1uvsobNP9l9PexBvlApPGLDzFjVqNU0H0znNGbzo+O5QtRmr/Hls52DmHSHp7s5YnGzN</vt:lpwstr>
  </property>
  <property fmtid="{D5CDD505-2E9C-101B-9397-08002B2CF9AE}" pid="17" name="x1ye=22">
    <vt:lpwstr>Ug8SQ9hYONsaeKXBbGgfKukppwW+DOo+xRcW5MRXOBir4neRYeYTAxMgyq4Rsah4Wjgn7AJ+0AnXfk+dfku9WcWWFtjh4FP2gSF0tl/DRi4sJwN5Pg963wge6qQfF+4MQZV8b8eEvuQ67sGi3PIUNT2ly53lS8KkCjurFYaKvhzva3FLRyzpcPU1V1ajNx2bI0XLcyCKgicE0vWESlsClWgbXxvBFDE/2oceQuPmUQg4W/Pzp8BOwXwpluC3/MQ</vt:lpwstr>
  </property>
  <property fmtid="{D5CDD505-2E9C-101B-9397-08002B2CF9AE}" pid="18" name="x1ye=23">
    <vt:lpwstr>OzI6L06z7n6Y/B51CiLGytWUeuLjJjjVublqP1VONotj3SNGQZ2GkZYwRO7uTzd7sP/RdAuAZnKgtp8HadvE27AQr/R6Z/rRb/mOCRq7PzYjKIkNHD+Qp1xIihILEVfdqsm38cDJ74L3ItvkTbUXUqWxTRHux6b7xGVED8g2lNT/56J1tQyKFOu4xH8YcqQgU3v765E3Wjr2u8e7RoD9Ik5tIvz5Pss5KON2hhldU3WgCDdP4tDzCh+7Uc3xBs6</vt:lpwstr>
  </property>
  <property fmtid="{D5CDD505-2E9C-101B-9397-08002B2CF9AE}" pid="19" name="x1ye=24">
    <vt:lpwstr>qQw56h9ogdOgmZURZmMnhRKkJdCA2QIpN0fn6Tc80FvvJG5sHPPFoqSEJpZV2jvBdlPRAYQ036ZU1KK8jaJrgVjc9dmUVQTd9faUFgJnV59wz6X8x6ng7L71i57J9NdCprIZ/fZTbJORgn+lx6RBwx8t3LgvYP6T9nVG7h7Z3mj0VTlxkUwF/zoDYKWctotjTUh2od/d2fFNdA7tJzWi0aKHYaYgcsckdIhgT+59cQrF+61RwprbhztOsU1tZQ3</vt:lpwstr>
  </property>
  <property fmtid="{D5CDD505-2E9C-101B-9397-08002B2CF9AE}" pid="20" name="x1ye=25">
    <vt:lpwstr>xKw+dCUIv8jdgOcXoheGNsmq2Dclk8+EubhI+ThlVMy+1nFvKIod/vUehnaQCSx6LxqBbQhXk7Lci9W0IL4X9237jltRcnWUJxojG7W9e+Xe8x7EoGLbpoDRHcmQEE+19Bk1K4pLrduLOIwk3R7doagRWrk/jXBYzNLUpimoCQe5msNmYXtbIk+NQ8v7PZHpc0wyjSIyHlpCcRTqolp4BtkzhRPL1CRtesuNtsNE7YWUMqhAJKJgDyT1T5/stPY</vt:lpwstr>
  </property>
  <property fmtid="{D5CDD505-2E9C-101B-9397-08002B2CF9AE}" pid="21" name="x1ye=26">
    <vt:lpwstr>6tEX6VZ0ufRftFChClsKvn1AfqvkseWe3tznioqC9ffI7wrPfzIQdKBU75Y3jSixfQl+GyO+7lgu617rl8EFdvyRkE3IucICoSW5iperfRLLNL0KW30FHVPsTtZUtGB0rIF7I45EPDje82C8SDuRqcMhImi805s6hR6YyYU7wTwLMFd7+u9uxXJuUGKPYYBFo5iceQ/zAPLdi/QUxWakk5zNrmOEKTRXR0X4TRzW+fptxdYOsvJ67iZMQce9MPd</vt:lpwstr>
  </property>
  <property fmtid="{D5CDD505-2E9C-101B-9397-08002B2CF9AE}" pid="22" name="x1ye=27">
    <vt:lpwstr>u/LtFWSo38rbij52O/Gg3aKtCttmfIa2JTXn8MhgL5fOQSzFeM9WM1cX39XlTQfycDiFmPwokI6eubk42cTwlFpgL04YYcBNADnJRQv8PszwMtql+WifzUVRxi7adN7tIV1pcyCrwmtg62dnmPGZGhV/sYiZ/0dhS3lZbdT3pNLAiOQriugJaUS9ROGEbvtY06z3mizHpAGYZJ4JAVetA5dcziDBl24TBQAQMzatVvGe2jl7bRyykOiTAC+kWKY</vt:lpwstr>
  </property>
  <property fmtid="{D5CDD505-2E9C-101B-9397-08002B2CF9AE}" pid="23" name="x1ye=28">
    <vt:lpwstr>hmlCvvpRb21aWk8NucCOeLGab/ynII/YFrsbUD+IIIXlHunbIQjajXZQjgWYEvbrEu3gfgHvB3wDtGUKYNIt9fSCpPFbLoqt4TwIhLwaF7T1aA2iodzG7SpUsoysY56qYGuekbzAoYkuBGN7T/FSI8nyEb+MveB42K0/qP5C325+dMOainT0ik0ciJx1wI/39DIQIQoXxawKeST6w+bl78eXZ2qXrwQM1G145zB1sCTVV4FT69uDpgG0QnQxuWD</vt:lpwstr>
  </property>
  <property fmtid="{D5CDD505-2E9C-101B-9397-08002B2CF9AE}" pid="24" name="x1ye=29">
    <vt:lpwstr>+2udH7ZNQlZXnsqmJ/B0KAfgwsJZbRcy0hBOY0Kttc4igw4Ci6zT1YJ0NdbD5nsnOn6sqKq11NsW/RnlgKQ4EEYN/U8w9fFaylDfTvZk/JfBrRVK5myyA+LK1lNvFlz9wUicccIAOSxlzptgBPard1+0fwIogk4FtWgVThygdlYmsC5k2MrX5mdyLsliXCstApY1rQPX63ujh7QEliaRTpwHcu4KsG8riowqKIIsMPoBxeeY+JXDdNY/3v3//Ad</vt:lpwstr>
  </property>
  <property fmtid="{D5CDD505-2E9C-101B-9397-08002B2CF9AE}" pid="25" name="x1ye=3">
    <vt:lpwstr>IBpvacH+2hJhOyWNMq8f2nRruB3TXfXitLq1pcTkJAASfARSwRuR54AiLeq0pKGizzGrwm3USykOWA69w3J1hq+vKGqgnWpBsRggp5Ohzqa8ya1y/AqIaZmpZzcmSIekr/6NnoPt9iyAqQBTL4h65hEdUQwpv3tvoet2Sv9PmrZjVBigciHyRsJlv56S2p8olvyunCqZbi9OF9ajphGlHAjk+S8mxvdcAfcLdFaR2rYvgMGABtu6qnK/bIWavNj</vt:lpwstr>
  </property>
  <property fmtid="{D5CDD505-2E9C-101B-9397-08002B2CF9AE}" pid="26" name="x1ye=30">
    <vt:lpwstr>MDfCF4HQAA</vt:lpwstr>
  </property>
  <property fmtid="{D5CDD505-2E9C-101B-9397-08002B2CF9AE}" pid="27" name="x1ye=4">
    <vt:lpwstr>5+i7ccUoOftjyTUv2NJh5esR99i01I6cXhU0EHuFwl5DA+bIkCvp/oocPVqpkMXhHGEjg8LOEnmA4omolKiWAw6/0XKdPszqg87DvqvTuuYUuq0gE8DIC8JhdgwwJi/sj9lR6+fqtTBOUjphIojOL1cIrsNjdYteQ2yYJ57kkN90LSMPQWV8OgVhbR4hehoOuJyGy/9jEN6sHeJvL215GCOZHCoqyWHSPFfYDbtsWVCTjCTluMgqjPqfzyi5Jcd</vt:lpwstr>
  </property>
  <property fmtid="{D5CDD505-2E9C-101B-9397-08002B2CF9AE}" pid="28" name="x1ye=5">
    <vt:lpwstr>tYufYQIhDsoFTHVGzObjH39lA1X07nBj8hjWNrKGobkaK6h4rLttCEf6MuvTmJwLAxR0wlU7VFseAXOVpMjT2bhlz/qLorZZEVyGUUGIWbhXh5uKWWyoNruzPv5/ZSY2zJCuNT8/sDNW3xIn/KM72oo1JDze2Uyde4rPEO8zF9gJT7g4p3g3g70ultJSXQCk7r7+hCT2v4sikMNph0OiSSLmX+yNsiKYaSyJdQf6rHUUGMIh2vUMq0bHpHsU8Ym</vt:lpwstr>
  </property>
  <property fmtid="{D5CDD505-2E9C-101B-9397-08002B2CF9AE}" pid="29" name="x1ye=6">
    <vt:lpwstr>RGLrsiyXK9GWuEEvMGf0Km+O30Xj0OkdA3dUAEADz4ueBSrE37GjlruR0jgHDAoIf8cyy4jfxrnnfmKrbXCh4fCH4feXx0wO9YrBqI3ZnGlCHnljAliFXtqKx67N8kAomeJyDp27//O+1wqBuZP9vS6hPiDPKcCtZQEMa75LgvwulCzjD0yozs6C/PdB60A5NxFjBZKXXr3d1utBhLtnUGlhMGoVg333KIXeQRI7y+vJqClr7PCExb5deGa0ApN</vt:lpwstr>
  </property>
  <property fmtid="{D5CDD505-2E9C-101B-9397-08002B2CF9AE}" pid="30" name="x1ye=7">
    <vt:lpwstr>mxD8joMRfS4cLCr68RtlXppBYYXUhaN6UV6/JwGtbasJ/M8Y0QKh8kiX52o9of/HVLvrCmNyKTlgBTinjp94xduNr3UbrUcawwDX/65yHXNWp4+lCKeYdUsfSoE42JsR6kG9hYLfO5USevQOCdL/C5A4Up1W/uE0SKOEoJgEokUe7tHJ7U6t7sk/mmv+bPkEoSTcqIczXMsyLGjfWx/SCaCHX3gAeO9mCIpRdezC3nWh7MP3vOXL7uzDpZLNJnI</vt:lpwstr>
  </property>
  <property fmtid="{D5CDD505-2E9C-101B-9397-08002B2CF9AE}" pid="31" name="x1ye=8">
    <vt:lpwstr>MlWszmB5Y81XI1Xd3d5wfOXAHdj5QUq+YsY0Z+07WTt5E42O51vtOToUBi1lPhk1iSCUNhRZtFZbRWSebpgojZ4nSmSEVV6bUnq6iQz/JdqiBI3757/oPbueM+bFxewRFF0b8ieix6/GR0pHNiLQ4ZqA75Swt81z39UdpdxJjl4GjuGSR+jEfqqmkAfVpOvtL+5vSLBfbR69BRhXpAv38Y6xnpk0PWoX/TR9s35XkxK4IRMzd8G84IEMfVru4g2</vt:lpwstr>
  </property>
  <property fmtid="{D5CDD505-2E9C-101B-9397-08002B2CF9AE}" pid="32" name="x1ye=9">
    <vt:lpwstr>mWIkBYsmkxEyZy6u2KArQCgKoMUOg+GYQ2QWCWkrHVbDrx+f3Zhvk4mYpgcT57NKNOmpJFdk2jFWJiwQPYmV72A+xkC4Mbbwl5HxnDP8dYFGGcNDhgLwccCp9/pZukKqGkRO4FKCj9awTiWVOs+/npZUXkImGxyKw558LklYnoJ8dvyJvgJdpXBzwMoirUDvAE145E7PI2UALq35HoF/dNqTpDkDqN39HMR1OSFDMptrZ8RKr+wssXas2YaDwvh</vt:lpwstr>
  </property>
</Properties>
</file>